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C4925" w14:textId="7197F037" w:rsidR="00744548" w:rsidRDefault="008358DD">
      <w:pPr>
        <w:pStyle w:val="Heading1"/>
      </w:pPr>
      <w:r>
        <w:t xml:space="preserve">Lab </w:t>
      </w:r>
      <w:r w:rsidR="00A761EE">
        <w:t>3</w:t>
      </w:r>
      <w:r>
        <w:tab/>
        <w:t>Queue Implementation and Client</w:t>
      </w:r>
    </w:p>
    <w:p w14:paraId="5C6EFCC9" w14:textId="77777777" w:rsidR="00744548" w:rsidRDefault="00744548"/>
    <w:p w14:paraId="28E49DE3" w14:textId="77777777" w:rsidR="00744548" w:rsidRDefault="008358DD">
      <w:pPr>
        <w:pStyle w:val="Heading2"/>
      </w:pPr>
      <w:r>
        <w:t>Goal</w:t>
      </w:r>
    </w:p>
    <w:p w14:paraId="6589D266" w14:textId="77777777" w:rsidR="00744548" w:rsidRDefault="008358DD">
      <w:r>
        <w:t>In this lab you will work with queues.  You will implement an event queue and then use it along with another queue in a simulation of customers waiting in a line at a bank.</w:t>
      </w:r>
    </w:p>
    <w:p w14:paraId="73597116" w14:textId="77777777" w:rsidR="00744548" w:rsidRDefault="008358DD">
      <w:pPr>
        <w:pStyle w:val="Heading2"/>
      </w:pPr>
      <w:r>
        <w:t>Resources</w:t>
      </w:r>
    </w:p>
    <w:p w14:paraId="4954579F" w14:textId="0516B325" w:rsidR="00744548" w:rsidRDefault="008358DD">
      <w:pPr>
        <w:numPr>
          <w:ilvl w:val="0"/>
          <w:numId w:val="6"/>
        </w:numPr>
        <w:rPr>
          <w:rFonts w:ascii="Times-Roman" w:eastAsia="Times New Roman" w:hAnsi="Times-Roman"/>
        </w:rPr>
      </w:pPr>
      <w:r>
        <w:t xml:space="preserve">Chapter </w:t>
      </w:r>
      <w:r w:rsidR="009C53EF">
        <w:t>7</w:t>
      </w:r>
      <w:r>
        <w:t>: Queue</w:t>
      </w:r>
      <w:r w:rsidR="00BD5464">
        <w:t>s</w:t>
      </w:r>
      <w:r>
        <w:t>, Deque</w:t>
      </w:r>
      <w:r w:rsidR="00BD5464">
        <w:t>s</w:t>
      </w:r>
      <w:r>
        <w:t>, and Priority Queues</w:t>
      </w:r>
      <w:r>
        <w:rPr>
          <w:rFonts w:ascii="Courier New" w:hAnsi="Courier New"/>
          <w:i/>
        </w:rPr>
        <w:t xml:space="preserve"> </w:t>
      </w:r>
    </w:p>
    <w:p w14:paraId="43B247B4" w14:textId="716617EA" w:rsidR="00744548" w:rsidRDefault="008358DD">
      <w:pPr>
        <w:numPr>
          <w:ilvl w:val="0"/>
          <w:numId w:val="6"/>
        </w:numPr>
        <w:rPr>
          <w:rFonts w:ascii="Times-Roman" w:eastAsia="Times New Roman" w:hAnsi="Times-Roman"/>
        </w:rPr>
      </w:pPr>
      <w:r>
        <w:t xml:space="preserve">Chapter </w:t>
      </w:r>
      <w:r w:rsidR="009C53EF">
        <w:t>8</w:t>
      </w:r>
      <w:r>
        <w:t>: Queue, Deque, and Priority Queue Implementations</w:t>
      </w:r>
    </w:p>
    <w:p w14:paraId="2D9B97B4" w14:textId="77777777" w:rsidR="00744548" w:rsidRDefault="008358DD">
      <w:pPr>
        <w:numPr>
          <w:ilvl w:val="0"/>
          <w:numId w:val="6"/>
        </w:numPr>
        <w:rPr>
          <w:rFonts w:ascii="Times-Roman" w:eastAsia="Times New Roman" w:hAnsi="Times-Roman"/>
        </w:rPr>
      </w:pPr>
      <w:r>
        <w:rPr>
          <w:rFonts w:ascii="Courier" w:hAnsi="Courier"/>
          <w:i/>
          <w:sz w:val="18"/>
        </w:rPr>
        <w:t>VectorQueue</w:t>
      </w:r>
      <w:r>
        <w:rPr>
          <w:rFonts w:ascii="Courier" w:eastAsia="Times New Roman" w:hAnsi="Courier"/>
          <w:i/>
          <w:sz w:val="18"/>
        </w:rPr>
        <w:t>.java</w:t>
      </w:r>
      <w:r>
        <w:rPr>
          <w:rFonts w:ascii="Times-Roman" w:eastAsia="Times New Roman" w:hAnsi="Times-Roman"/>
        </w:rPr>
        <w:t xml:space="preserve">—A sample implementation of </w:t>
      </w:r>
      <w:r>
        <w:rPr>
          <w:rFonts w:ascii="Courier" w:hAnsi="Courier"/>
          <w:sz w:val="18"/>
        </w:rPr>
        <w:t>Queue</w:t>
      </w:r>
      <w:r>
        <w:rPr>
          <w:rFonts w:ascii="Times-Roman" w:eastAsia="Times New Roman" w:hAnsi="Times-Roman"/>
        </w:rPr>
        <w:t xml:space="preserve"> (in </w:t>
      </w:r>
      <w:r>
        <w:rPr>
          <w:rFonts w:ascii="Courier" w:hAnsi="Courier"/>
          <w:i/>
          <w:sz w:val="18"/>
        </w:rPr>
        <w:t>QueuePackage</w:t>
      </w:r>
      <w:r>
        <w:rPr>
          <w:rFonts w:ascii="Times-Roman" w:eastAsia="Times New Roman" w:hAnsi="Times-Roman"/>
        </w:rPr>
        <w:t>)</w:t>
      </w:r>
    </w:p>
    <w:p w14:paraId="4517A22B" w14:textId="77777777" w:rsidR="00744548" w:rsidRDefault="008358DD">
      <w:pPr>
        <w:numPr>
          <w:ilvl w:val="0"/>
          <w:numId w:val="6"/>
        </w:numPr>
        <w:rPr>
          <w:rFonts w:ascii="Times-Roman" w:eastAsia="Times New Roman" w:hAnsi="Times-Roman"/>
        </w:rPr>
      </w:pPr>
      <w:r>
        <w:rPr>
          <w:rFonts w:ascii="Courier" w:hAnsi="Courier"/>
          <w:i/>
          <w:sz w:val="18"/>
        </w:rPr>
        <w:t>Bank</w:t>
      </w:r>
      <w:r>
        <w:rPr>
          <w:rFonts w:ascii="Courier" w:eastAsia="Times New Roman" w:hAnsi="Courier"/>
          <w:i/>
          <w:sz w:val="18"/>
        </w:rPr>
        <w:t>.jar</w:t>
      </w:r>
      <w:r>
        <w:rPr>
          <w:rFonts w:ascii="Times-Roman" w:eastAsia="Times New Roman" w:hAnsi="Times-Roman"/>
        </w:rPr>
        <w:t>—The final animated application</w:t>
      </w:r>
    </w:p>
    <w:p w14:paraId="53F6A9C2" w14:textId="4ED32A06" w:rsidR="00BD3372" w:rsidRDefault="002948F3" w:rsidP="00BD3372">
      <w:pPr>
        <w:numPr>
          <w:ilvl w:val="0"/>
          <w:numId w:val="6"/>
        </w:numPr>
        <w:rPr>
          <w:rFonts w:ascii="Times-Roman" w:eastAsia="Times New Roman" w:hAnsi="Times-Roman"/>
        </w:rPr>
      </w:pPr>
      <w:r>
        <w:rPr>
          <w:rFonts w:ascii="Courier" w:hAnsi="Courier"/>
          <w:sz w:val="18"/>
          <w:szCs w:val="18"/>
        </w:rPr>
        <w:t>Lab6</w:t>
      </w:r>
      <w:r w:rsidR="00BD3372" w:rsidRPr="00562047">
        <w:rPr>
          <w:rFonts w:ascii="Courier" w:hAnsi="Courier"/>
          <w:sz w:val="18"/>
          <w:szCs w:val="18"/>
        </w:rPr>
        <w:t>Graphs.</w:t>
      </w:r>
      <w:r w:rsidR="00BD3372">
        <w:rPr>
          <w:rFonts w:ascii="Courier" w:hAnsi="Courier"/>
          <w:sz w:val="18"/>
          <w:szCs w:val="18"/>
        </w:rPr>
        <w:t>pdf</w:t>
      </w:r>
      <w:r w:rsidR="00BD3372">
        <w:t xml:space="preserve"> – Full size versions of the blank graphs for this lab</w:t>
      </w:r>
    </w:p>
    <w:p w14:paraId="5F6FACC1" w14:textId="5BA9900D" w:rsidR="00B3227C" w:rsidRDefault="00B3227C" w:rsidP="00B3227C">
      <w:pPr>
        <w:numPr>
          <w:ilvl w:val="0"/>
          <w:numId w:val="6"/>
        </w:numPr>
      </w:pPr>
      <w:r>
        <w:t xml:space="preserve">Lab Manual </w:t>
      </w:r>
      <w:r w:rsidR="002F6E47">
        <w:t xml:space="preserve">Appendix </w:t>
      </w:r>
      <w:r>
        <w:t>—</w:t>
      </w:r>
      <w:r w:rsidR="002F6E47">
        <w:t>An Animation</w:t>
      </w:r>
      <w:r>
        <w:t xml:space="preserve"> Framework</w:t>
      </w:r>
    </w:p>
    <w:p w14:paraId="7967ADD2" w14:textId="77777777" w:rsidR="004F573E" w:rsidRDefault="004F573E" w:rsidP="00295703">
      <w:pPr>
        <w:ind w:firstLine="360"/>
      </w:pPr>
    </w:p>
    <w:p w14:paraId="396505AC" w14:textId="73976196" w:rsidR="00295703" w:rsidRPr="00295703" w:rsidRDefault="00295703" w:rsidP="00295703">
      <w:pPr>
        <w:ind w:firstLine="360"/>
        <w:rPr>
          <w:rFonts w:ascii="Times-Roman" w:eastAsia="Times New Roman" w:hAnsi="Times-Roman"/>
        </w:rPr>
      </w:pPr>
      <w:r w:rsidRPr="00295703">
        <w:t xml:space="preserve">In </w:t>
      </w:r>
      <w:r w:rsidRPr="00295703">
        <w:rPr>
          <w:rStyle w:val="codeintext"/>
          <w:rFonts w:ascii="Courier New" w:hAnsi="Courier New" w:cs="Courier New"/>
        </w:rPr>
        <w:t>javadoc</w:t>
      </w:r>
      <w:r w:rsidRPr="00295703">
        <w:t xml:space="preserve"> directory</w:t>
      </w:r>
    </w:p>
    <w:p w14:paraId="5DE1C590" w14:textId="77777777" w:rsidR="00295703" w:rsidRDefault="00295703" w:rsidP="00295703">
      <w:pPr>
        <w:numPr>
          <w:ilvl w:val="0"/>
          <w:numId w:val="6"/>
        </w:numPr>
        <w:rPr>
          <w:rFonts w:ascii="Times-Roman" w:eastAsia="Times New Roman" w:hAnsi="Times-Roman"/>
        </w:rPr>
      </w:pPr>
      <w:r>
        <w:rPr>
          <w:rFonts w:ascii="Courier" w:hAnsi="Courier"/>
          <w:i/>
          <w:sz w:val="18"/>
        </w:rPr>
        <w:t>QueueInterface.html</w:t>
      </w:r>
      <w:r>
        <w:rPr>
          <w:rFonts w:ascii="Times-Roman" w:eastAsia="Times New Roman" w:hAnsi="Times-Roman"/>
        </w:rPr>
        <w:t>—API documentation for the queue ADT</w:t>
      </w:r>
    </w:p>
    <w:p w14:paraId="621714EC" w14:textId="77777777" w:rsidR="00295703" w:rsidRDefault="00295703" w:rsidP="00295703">
      <w:pPr>
        <w:numPr>
          <w:ilvl w:val="0"/>
          <w:numId w:val="6"/>
        </w:numPr>
        <w:rPr>
          <w:rFonts w:ascii="Times-Roman" w:eastAsia="Times New Roman" w:hAnsi="Times-Roman"/>
        </w:rPr>
      </w:pPr>
      <w:r>
        <w:rPr>
          <w:rFonts w:ascii="Courier" w:hAnsi="Courier"/>
          <w:i/>
          <w:sz w:val="18"/>
        </w:rPr>
        <w:t>PriorityQueueInterface.html</w:t>
      </w:r>
      <w:r>
        <w:rPr>
          <w:rFonts w:ascii="Times-Roman" w:eastAsia="Times New Roman" w:hAnsi="Times-Roman"/>
        </w:rPr>
        <w:t>—API documentation for the priority queue ADT</w:t>
      </w:r>
    </w:p>
    <w:p w14:paraId="2A8A8457" w14:textId="77777777" w:rsidR="00295703" w:rsidRDefault="00295703" w:rsidP="00295703">
      <w:pPr>
        <w:numPr>
          <w:ilvl w:val="0"/>
          <w:numId w:val="6"/>
        </w:numPr>
        <w:rPr>
          <w:rFonts w:ascii="Times-Roman" w:eastAsia="Times New Roman" w:hAnsi="Times-Roman"/>
        </w:rPr>
      </w:pPr>
      <w:r>
        <w:rPr>
          <w:rFonts w:ascii="Courier" w:hAnsi="Courier"/>
          <w:i/>
          <w:sz w:val="18"/>
        </w:rPr>
        <w:t>SimulationEventQueueInterface.html</w:t>
      </w:r>
      <w:r>
        <w:rPr>
          <w:rFonts w:ascii="Times-Roman" w:eastAsia="Times New Roman" w:hAnsi="Times-Roman"/>
        </w:rPr>
        <w:t>—API documentation for the event queue ADT</w:t>
      </w:r>
    </w:p>
    <w:p w14:paraId="1F03D8F2" w14:textId="77777777" w:rsidR="00295703" w:rsidRDefault="00295703" w:rsidP="00295703">
      <w:pPr>
        <w:numPr>
          <w:ilvl w:val="0"/>
          <w:numId w:val="6"/>
        </w:numPr>
        <w:rPr>
          <w:rFonts w:ascii="Times-Roman" w:eastAsia="Times New Roman" w:hAnsi="Times-Roman"/>
        </w:rPr>
      </w:pPr>
      <w:r>
        <w:rPr>
          <w:rFonts w:ascii="Courier" w:hAnsi="Courier"/>
          <w:i/>
          <w:sz w:val="18"/>
        </w:rPr>
        <w:t>SimulationEventInterface.html</w:t>
      </w:r>
      <w:r>
        <w:rPr>
          <w:rFonts w:ascii="Times-Roman" w:eastAsia="Times New Roman" w:hAnsi="Times-Roman"/>
        </w:rPr>
        <w:t>—API documentation for the events on the event queue ADT</w:t>
      </w:r>
    </w:p>
    <w:p w14:paraId="1E12905E" w14:textId="77777777" w:rsidR="001811F2" w:rsidRDefault="001811F2" w:rsidP="001811F2">
      <w:pPr>
        <w:numPr>
          <w:ilvl w:val="0"/>
          <w:numId w:val="6"/>
        </w:numPr>
        <w:rPr>
          <w:rFonts w:ascii="Times-Roman" w:eastAsia="Times New Roman" w:hAnsi="Times-Roman"/>
        </w:rPr>
      </w:pPr>
      <w:r>
        <w:rPr>
          <w:rFonts w:ascii="Courier" w:hAnsi="Courier"/>
          <w:i/>
          <w:sz w:val="18"/>
        </w:rPr>
        <w:t>BankLine.html</w:t>
      </w:r>
      <w:r>
        <w:rPr>
          <w:rFonts w:ascii="Times-Roman" w:eastAsia="Times New Roman" w:hAnsi="Times-Roman"/>
        </w:rPr>
        <w:t>—API documentation for a class representing a line of customers in a bank</w:t>
      </w:r>
    </w:p>
    <w:p w14:paraId="71A67F7F" w14:textId="77777777" w:rsidR="00295703" w:rsidRDefault="00295703" w:rsidP="00295703">
      <w:pPr>
        <w:numPr>
          <w:ilvl w:val="0"/>
          <w:numId w:val="6"/>
        </w:numPr>
        <w:rPr>
          <w:rFonts w:ascii="Times-Roman" w:eastAsia="Times New Roman" w:hAnsi="Times-Roman"/>
        </w:rPr>
      </w:pPr>
      <w:r>
        <w:rPr>
          <w:rFonts w:ascii="Courier" w:hAnsi="Courier"/>
          <w:i/>
          <w:sz w:val="18"/>
        </w:rPr>
        <w:t>Customer.html</w:t>
      </w:r>
      <w:r>
        <w:rPr>
          <w:rFonts w:ascii="Times-Roman" w:eastAsia="Times New Roman" w:hAnsi="Times-Roman"/>
        </w:rPr>
        <w:t>—API documentation for a class representing a customer in a waiting line</w:t>
      </w:r>
    </w:p>
    <w:p w14:paraId="1E7DC4F6" w14:textId="77777777" w:rsidR="00295703" w:rsidRDefault="00295703" w:rsidP="00295703">
      <w:pPr>
        <w:numPr>
          <w:ilvl w:val="0"/>
          <w:numId w:val="6"/>
        </w:numPr>
        <w:rPr>
          <w:rFonts w:ascii="Times-Roman" w:eastAsia="Times New Roman" w:hAnsi="Times-Roman"/>
        </w:rPr>
      </w:pPr>
      <w:r>
        <w:rPr>
          <w:rFonts w:ascii="Courier" w:hAnsi="Courier"/>
          <w:i/>
          <w:sz w:val="18"/>
        </w:rPr>
        <w:t>Report.html</w:t>
      </w:r>
      <w:r>
        <w:rPr>
          <w:rFonts w:ascii="Times-Roman" w:eastAsia="Times New Roman" w:hAnsi="Times-Roman"/>
        </w:rPr>
        <w:t>—API documentation for a class representing a class that will display a report for the simulation</w:t>
      </w:r>
    </w:p>
    <w:p w14:paraId="36B513EE" w14:textId="77777777" w:rsidR="00744548" w:rsidRDefault="008358DD">
      <w:pPr>
        <w:pStyle w:val="Heading2"/>
      </w:pPr>
      <w:r>
        <w:t>Java Files</w:t>
      </w:r>
    </w:p>
    <w:p w14:paraId="53AF712E" w14:textId="77777777" w:rsidR="001811F2" w:rsidRDefault="001811F2" w:rsidP="001811F2">
      <w:pPr>
        <w:pStyle w:val="file"/>
        <w:numPr>
          <w:ilvl w:val="0"/>
          <w:numId w:val="36"/>
        </w:numPr>
      </w:pPr>
      <w:r>
        <w:t>BankActionThread.java</w:t>
      </w:r>
    </w:p>
    <w:p w14:paraId="6C0496FE" w14:textId="77777777" w:rsidR="001811F2" w:rsidRDefault="001811F2" w:rsidP="001811F2">
      <w:pPr>
        <w:pStyle w:val="file"/>
        <w:numPr>
          <w:ilvl w:val="0"/>
          <w:numId w:val="36"/>
        </w:numPr>
      </w:pPr>
      <w:r>
        <w:t>BankApplication.java</w:t>
      </w:r>
    </w:p>
    <w:p w14:paraId="2E036786" w14:textId="77777777" w:rsidR="001811F2" w:rsidRDefault="001811F2" w:rsidP="001811F2">
      <w:pPr>
        <w:pStyle w:val="file"/>
        <w:numPr>
          <w:ilvl w:val="0"/>
          <w:numId w:val="36"/>
        </w:numPr>
      </w:pPr>
      <w:r>
        <w:t>BankLine.java</w:t>
      </w:r>
    </w:p>
    <w:p w14:paraId="7B644A1B" w14:textId="77777777" w:rsidR="00744548" w:rsidRDefault="008358DD">
      <w:pPr>
        <w:pStyle w:val="file"/>
        <w:numPr>
          <w:ilvl w:val="0"/>
          <w:numId w:val="36"/>
        </w:numPr>
      </w:pPr>
      <w:r>
        <w:t>Customer.java</w:t>
      </w:r>
    </w:p>
    <w:p w14:paraId="517BD775" w14:textId="77777777" w:rsidR="00744548" w:rsidRDefault="008358DD">
      <w:pPr>
        <w:pStyle w:val="file"/>
        <w:numPr>
          <w:ilvl w:val="0"/>
          <w:numId w:val="36"/>
        </w:numPr>
      </w:pPr>
      <w:r>
        <w:t>CustomerGenerator.java</w:t>
      </w:r>
    </w:p>
    <w:p w14:paraId="491FCD35" w14:textId="77777777" w:rsidR="001276C7" w:rsidRDefault="001276C7" w:rsidP="001276C7">
      <w:pPr>
        <w:pStyle w:val="file"/>
        <w:numPr>
          <w:ilvl w:val="0"/>
          <w:numId w:val="36"/>
        </w:numPr>
      </w:pPr>
      <w:r>
        <w:t>Report.java</w:t>
      </w:r>
    </w:p>
    <w:p w14:paraId="64104B0F" w14:textId="3E5C338D" w:rsidR="001276C7" w:rsidRDefault="001276C7" w:rsidP="001276C7">
      <w:pPr>
        <w:pStyle w:val="file"/>
        <w:numPr>
          <w:ilvl w:val="0"/>
          <w:numId w:val="36"/>
        </w:numPr>
      </w:pPr>
      <w:r>
        <w:t>SimulationEventQueueTest.java</w:t>
      </w:r>
    </w:p>
    <w:p w14:paraId="170581D7" w14:textId="77777777" w:rsidR="00744548" w:rsidRDefault="008358DD">
      <w:pPr>
        <w:pStyle w:val="file"/>
        <w:numPr>
          <w:ilvl w:val="0"/>
          <w:numId w:val="36"/>
        </w:numPr>
      </w:pPr>
      <w:r>
        <w:t>Teller.java</w:t>
      </w:r>
    </w:p>
    <w:p w14:paraId="7552E9CE" w14:textId="598D4995" w:rsidR="007D1B5F" w:rsidRPr="007D1B5F" w:rsidRDefault="007D1B5F" w:rsidP="007D1B5F">
      <w:pPr>
        <w:ind w:left="360"/>
        <w:rPr>
          <w:i/>
        </w:rPr>
      </w:pPr>
      <w:r w:rsidRPr="007D1B5F">
        <w:rPr>
          <w:i/>
        </w:rPr>
        <w:t>There are other files used to animate the application</w:t>
      </w:r>
      <w:r w:rsidR="008A7A5A">
        <w:rPr>
          <w:i/>
        </w:rPr>
        <w:t xml:space="preserve"> in the package </w:t>
      </w:r>
      <w:r w:rsidR="008A7A5A" w:rsidRPr="008A7A5A">
        <w:rPr>
          <w:rFonts w:ascii="Courier" w:hAnsi="Courier"/>
          <w:i/>
          <w:sz w:val="18"/>
          <w:szCs w:val="18"/>
        </w:rPr>
        <w:t>animatedapp</w:t>
      </w:r>
      <w:r w:rsidRPr="007D1B5F">
        <w:rPr>
          <w:i/>
        </w:rPr>
        <w:t>.  For a full description, see Appendix</w:t>
      </w:r>
      <w:r w:rsidR="002F6E47">
        <w:rPr>
          <w:i/>
        </w:rPr>
        <w:t>:</w:t>
      </w:r>
      <w:r w:rsidRPr="007D1B5F">
        <w:rPr>
          <w:i/>
        </w:rPr>
        <w:t xml:space="preserve"> A</w:t>
      </w:r>
      <w:r w:rsidR="002F6E47">
        <w:rPr>
          <w:i/>
        </w:rPr>
        <w:t>n Animation Framework</w:t>
      </w:r>
      <w:r w:rsidRPr="007D1B5F">
        <w:rPr>
          <w:i/>
        </w:rPr>
        <w:t xml:space="preserve"> </w:t>
      </w:r>
      <w:r w:rsidR="008A7A5A">
        <w:rPr>
          <w:i/>
        </w:rPr>
        <w:t>at the end of</w:t>
      </w:r>
      <w:r w:rsidRPr="007D1B5F">
        <w:rPr>
          <w:i/>
        </w:rPr>
        <w:t xml:space="preserve"> this manual.</w:t>
      </w:r>
    </w:p>
    <w:p w14:paraId="78C8CF1B" w14:textId="77777777" w:rsidR="00744548" w:rsidRDefault="00744548">
      <w:pPr>
        <w:pStyle w:val="Body"/>
        <w:ind w:left="0"/>
      </w:pPr>
    </w:p>
    <w:p w14:paraId="4ABE2503" w14:textId="366434AB" w:rsidR="00744548" w:rsidRDefault="008358DD" w:rsidP="00295703">
      <w:pPr>
        <w:ind w:firstLine="360"/>
      </w:pPr>
      <w:r>
        <w:t xml:space="preserve">In </w:t>
      </w:r>
      <w:r w:rsidRPr="00295703">
        <w:rPr>
          <w:rFonts w:ascii="Courier New" w:hAnsi="Courier New"/>
          <w:i/>
          <w:sz w:val="18"/>
          <w:szCs w:val="18"/>
        </w:rPr>
        <w:t>QueuePackage</w:t>
      </w:r>
      <w:r w:rsidR="004F573E" w:rsidRPr="004F573E">
        <w:t xml:space="preserve"> </w:t>
      </w:r>
      <w:r w:rsidR="004F573E">
        <w:t>directory</w:t>
      </w:r>
    </w:p>
    <w:p w14:paraId="2C6559B4" w14:textId="1EF995B7" w:rsidR="005A0699" w:rsidRDefault="005A0699" w:rsidP="005A0699">
      <w:pPr>
        <w:pStyle w:val="file"/>
        <w:numPr>
          <w:ilvl w:val="0"/>
          <w:numId w:val="36"/>
        </w:numPr>
      </w:pPr>
      <w:r>
        <w:t>EmptyQueueException.java</w:t>
      </w:r>
    </w:p>
    <w:p w14:paraId="472F0D68" w14:textId="77777777" w:rsidR="005A0699" w:rsidRDefault="005A0699" w:rsidP="005A0699">
      <w:pPr>
        <w:pStyle w:val="file"/>
        <w:numPr>
          <w:ilvl w:val="0"/>
          <w:numId w:val="36"/>
        </w:numPr>
      </w:pPr>
      <w:r>
        <w:t>PriorityQueueInterface.java</w:t>
      </w:r>
    </w:p>
    <w:p w14:paraId="7B9EB4A2" w14:textId="77777777" w:rsidR="00744548" w:rsidRDefault="008358DD">
      <w:pPr>
        <w:pStyle w:val="file"/>
        <w:numPr>
          <w:ilvl w:val="0"/>
          <w:numId w:val="36"/>
        </w:numPr>
      </w:pPr>
      <w:r>
        <w:t>QueueInterface.java</w:t>
      </w:r>
    </w:p>
    <w:p w14:paraId="7AEA9A4A" w14:textId="77777777" w:rsidR="001811F2" w:rsidRDefault="001811F2" w:rsidP="001811F2">
      <w:pPr>
        <w:pStyle w:val="file"/>
        <w:numPr>
          <w:ilvl w:val="0"/>
          <w:numId w:val="36"/>
        </w:numPr>
      </w:pPr>
      <w:r>
        <w:t>SimulationEvent.java</w:t>
      </w:r>
    </w:p>
    <w:p w14:paraId="08271874" w14:textId="77777777" w:rsidR="00744548" w:rsidRDefault="008358DD">
      <w:pPr>
        <w:pStyle w:val="file"/>
        <w:numPr>
          <w:ilvl w:val="0"/>
          <w:numId w:val="36"/>
        </w:numPr>
      </w:pPr>
      <w:r>
        <w:t>SimulationEventInterface.java</w:t>
      </w:r>
    </w:p>
    <w:p w14:paraId="212B0DCF" w14:textId="77777777" w:rsidR="001811F2" w:rsidRDefault="001811F2" w:rsidP="001811F2">
      <w:pPr>
        <w:pStyle w:val="file"/>
        <w:numPr>
          <w:ilvl w:val="0"/>
          <w:numId w:val="36"/>
        </w:numPr>
      </w:pPr>
      <w:r>
        <w:t>SimulationEventQueueInterface.java</w:t>
      </w:r>
    </w:p>
    <w:p w14:paraId="3A1F97D4" w14:textId="77777777" w:rsidR="009C53EF" w:rsidRDefault="009C53EF" w:rsidP="009C53EF">
      <w:pPr>
        <w:pStyle w:val="file"/>
        <w:numPr>
          <w:ilvl w:val="0"/>
          <w:numId w:val="36"/>
        </w:numPr>
      </w:pPr>
      <w:r>
        <w:t>VectorQueue.java</w:t>
      </w:r>
    </w:p>
    <w:p w14:paraId="5DA0CA59" w14:textId="77777777" w:rsidR="00744548" w:rsidRDefault="00744548">
      <w:pPr>
        <w:pStyle w:val="Body"/>
      </w:pPr>
    </w:p>
    <w:p w14:paraId="7C7F9012" w14:textId="77777777" w:rsidR="00744548" w:rsidRDefault="008358DD">
      <w:pPr>
        <w:pStyle w:val="Heading2"/>
      </w:pPr>
      <w:r>
        <w:t>Introduction</w:t>
      </w:r>
    </w:p>
    <w:p w14:paraId="44C6F747" w14:textId="67F140E1" w:rsidR="00744548" w:rsidRDefault="008358DD">
      <w:r>
        <w:t xml:space="preserve">A queue is a </w:t>
      </w:r>
      <w:r w:rsidR="005A0699">
        <w:t xml:space="preserve">linear </w:t>
      </w:r>
      <w:r>
        <w:t xml:space="preserve">data structure that allows you to add items at the end and remove items from the front.  It is a natural representation of a waiting line.  A priority queue changes the add method.  Instead of always adding at </w:t>
      </w:r>
      <w:r>
        <w:lastRenderedPageBreak/>
        <w:t xml:space="preserve">the end, it will insert the item into the queue according to a priority.  The higher the priority, the closer to the front the item will be.  </w:t>
      </w:r>
    </w:p>
    <w:p w14:paraId="200938A2" w14:textId="77777777" w:rsidR="00744548" w:rsidRDefault="00744548"/>
    <w:p w14:paraId="1CCE7087" w14:textId="77777777" w:rsidR="00744548" w:rsidRDefault="008358DD">
      <w:pPr>
        <w:pStyle w:val="Heading3"/>
      </w:pPr>
      <w:r>
        <w:t>Event-Driven Simulations</w:t>
      </w:r>
    </w:p>
    <w:p w14:paraId="36BF9E12" w14:textId="77777777" w:rsidR="00744548" w:rsidRDefault="008358DD">
      <w:r>
        <w:t>One way of doing a simulation is to keep a list of all the events that have been scheduled to occur in the future.  At each turn in the simulation, the event with the earliest time is removed from the list and processed.  All of the events will be associated with an object.  Processing the event will change the state of the object and may schedule new events to be processed at a later time.  When designing a simulation, it will be important to have an idea of how the sequence of events flows in the system.</w:t>
      </w:r>
    </w:p>
    <w:p w14:paraId="701FE6C3" w14:textId="77777777" w:rsidR="00744548" w:rsidRDefault="00744548"/>
    <w:p w14:paraId="12E4B8F5" w14:textId="77777777" w:rsidR="00744548" w:rsidRDefault="008358DD">
      <w:r>
        <w:t>For example, consider a traffic light simulation where the light changes color every minute.   What are the possible events in the simulation?</w:t>
      </w:r>
    </w:p>
    <w:p w14:paraId="6B985B0E" w14:textId="77777777" w:rsidR="00744548" w:rsidRDefault="008358DD">
      <w:pPr>
        <w:numPr>
          <w:ilvl w:val="0"/>
          <w:numId w:val="38"/>
        </w:numPr>
      </w:pPr>
      <w:r>
        <w:t>The light turns green.</w:t>
      </w:r>
    </w:p>
    <w:p w14:paraId="4EEA0FF0" w14:textId="77777777" w:rsidR="00744548" w:rsidRDefault="008358DD">
      <w:pPr>
        <w:numPr>
          <w:ilvl w:val="0"/>
          <w:numId w:val="38"/>
        </w:numPr>
      </w:pPr>
      <w:r>
        <w:t>The light turns red.</w:t>
      </w:r>
    </w:p>
    <w:p w14:paraId="04723ABD" w14:textId="77777777" w:rsidR="00744548" w:rsidRDefault="008358DD">
      <w:pPr>
        <w:numPr>
          <w:ilvl w:val="0"/>
          <w:numId w:val="38"/>
        </w:numPr>
      </w:pPr>
      <w:r>
        <w:t>The light turns yellow.</w:t>
      </w:r>
    </w:p>
    <w:p w14:paraId="2D442241" w14:textId="77777777" w:rsidR="00744548" w:rsidRDefault="008358DD">
      <w:pPr>
        <w:numPr>
          <w:ilvl w:val="0"/>
          <w:numId w:val="38"/>
        </w:numPr>
      </w:pPr>
      <w:r>
        <w:t>A car arrives at the intersection.</w:t>
      </w:r>
    </w:p>
    <w:p w14:paraId="29E2D6EE" w14:textId="77777777" w:rsidR="00744548" w:rsidRDefault="008358DD">
      <w:pPr>
        <w:numPr>
          <w:ilvl w:val="0"/>
          <w:numId w:val="38"/>
        </w:numPr>
      </w:pPr>
      <w:r>
        <w:t>A car leaves the intersection.</w:t>
      </w:r>
    </w:p>
    <w:p w14:paraId="7E5C2E97" w14:textId="77777777" w:rsidR="00744548" w:rsidRDefault="00744548">
      <w:pPr>
        <w:pStyle w:val="question"/>
        <w:rPr>
          <w:rFonts w:ascii="Times" w:hAnsi="Times"/>
        </w:rPr>
      </w:pPr>
    </w:p>
    <w:p w14:paraId="317457A9" w14:textId="77777777" w:rsidR="00744548" w:rsidRDefault="008358DD">
      <w:r>
        <w:t xml:space="preserve">Consider the traffic light first.  What happens when the light turns red?  </w:t>
      </w:r>
    </w:p>
    <w:p w14:paraId="5753AB29" w14:textId="77777777" w:rsidR="00744548" w:rsidRDefault="00744548">
      <w:pPr>
        <w:pStyle w:val="RecursiveDesign"/>
        <w:ind w:left="0"/>
        <w:rPr>
          <w:b/>
        </w:rPr>
      </w:pPr>
    </w:p>
    <w:p w14:paraId="3FDA29A6" w14:textId="77777777" w:rsidR="00744548" w:rsidRDefault="008358DD">
      <w:pPr>
        <w:pStyle w:val="RecursiveDesign"/>
        <w:rPr>
          <w:b/>
        </w:rPr>
      </w:pPr>
      <w:r>
        <w:rPr>
          <w:b/>
        </w:rPr>
        <w:t>Event: Light turns red</w:t>
      </w:r>
    </w:p>
    <w:p w14:paraId="2F7C9268" w14:textId="77777777" w:rsidR="00744548" w:rsidRDefault="008358DD">
      <w:pPr>
        <w:pStyle w:val="RecursiveDesign"/>
      </w:pPr>
      <w:r>
        <w:rPr>
          <w:b/>
        </w:rPr>
        <w:t>State change</w:t>
      </w:r>
      <w:r>
        <w:t xml:space="preserve">:  The color of the light becomes red.  </w:t>
      </w:r>
    </w:p>
    <w:p w14:paraId="59097619" w14:textId="77777777" w:rsidR="00744548" w:rsidRDefault="008358DD">
      <w:pPr>
        <w:pStyle w:val="RecursiveDesign"/>
      </w:pPr>
      <w:r>
        <w:rPr>
          <w:b/>
        </w:rPr>
        <w:t>Operations/Events to schedule</w:t>
      </w:r>
      <w:r>
        <w:t>:  The light turns green in 60 seconds in the future.</w:t>
      </w:r>
    </w:p>
    <w:p w14:paraId="5B048083" w14:textId="77777777" w:rsidR="00744548" w:rsidRDefault="00744548">
      <w:pPr>
        <w:rPr>
          <w:b/>
        </w:rPr>
      </w:pPr>
    </w:p>
    <w:p w14:paraId="56C2FCDA" w14:textId="77777777" w:rsidR="00744548" w:rsidRDefault="008358DD">
      <w:r>
        <w:t>Similarly, for the next two events,</w:t>
      </w:r>
    </w:p>
    <w:p w14:paraId="116B1A2E" w14:textId="77777777" w:rsidR="00744548" w:rsidRDefault="00744548"/>
    <w:p w14:paraId="54D8082A" w14:textId="77777777" w:rsidR="00744548" w:rsidRDefault="008358DD">
      <w:pPr>
        <w:pStyle w:val="RecursiveDesign"/>
        <w:ind w:left="0"/>
        <w:rPr>
          <w:b/>
        </w:rPr>
      </w:pPr>
      <w:r>
        <w:rPr>
          <w:b/>
        </w:rPr>
        <w:t>Event: Light turns green</w:t>
      </w:r>
    </w:p>
    <w:p w14:paraId="7EBE0899" w14:textId="77777777" w:rsidR="00744548" w:rsidRDefault="008358DD">
      <w:pPr>
        <w:pStyle w:val="RecursiveDesign"/>
      </w:pPr>
      <w:r>
        <w:rPr>
          <w:b/>
        </w:rPr>
        <w:t>State change</w:t>
      </w:r>
      <w:r>
        <w:t xml:space="preserve">:  The color of the light becomes green.  </w:t>
      </w:r>
    </w:p>
    <w:p w14:paraId="5B5CD183" w14:textId="77777777" w:rsidR="00744548" w:rsidRDefault="008358DD">
      <w:pPr>
        <w:pStyle w:val="RecursiveDesign"/>
      </w:pPr>
      <w:r>
        <w:rPr>
          <w:b/>
        </w:rPr>
        <w:t>Operations/Events to schedule</w:t>
      </w:r>
      <w:r>
        <w:t>:  The light turns yellow in 50 seconds in the future.</w:t>
      </w:r>
    </w:p>
    <w:p w14:paraId="12DE7937" w14:textId="77777777" w:rsidR="00744548" w:rsidRDefault="00744548">
      <w:pPr>
        <w:rPr>
          <w:b/>
        </w:rPr>
      </w:pPr>
    </w:p>
    <w:p w14:paraId="7BDCF8A9" w14:textId="77777777" w:rsidR="00744548" w:rsidRDefault="008358DD">
      <w:pPr>
        <w:pStyle w:val="RecursiveDesign"/>
        <w:ind w:left="0"/>
        <w:rPr>
          <w:b/>
        </w:rPr>
      </w:pPr>
      <w:r>
        <w:rPr>
          <w:b/>
        </w:rPr>
        <w:t>Event: Light turns yellow</w:t>
      </w:r>
    </w:p>
    <w:p w14:paraId="673C68BF" w14:textId="77777777" w:rsidR="00744548" w:rsidRDefault="008358DD">
      <w:pPr>
        <w:pStyle w:val="RecursiveDesign"/>
      </w:pPr>
      <w:r>
        <w:rPr>
          <w:b/>
        </w:rPr>
        <w:t>State change</w:t>
      </w:r>
      <w:r>
        <w:t xml:space="preserve">:  The color of the light becomes yellow.  </w:t>
      </w:r>
    </w:p>
    <w:p w14:paraId="138B633F" w14:textId="77777777" w:rsidR="00744548" w:rsidRDefault="008358DD">
      <w:pPr>
        <w:pStyle w:val="RecursiveDesign"/>
      </w:pPr>
      <w:r>
        <w:rPr>
          <w:b/>
        </w:rPr>
        <w:t>Operations/Events to schedule</w:t>
      </w:r>
      <w:r>
        <w:t>:  The light turns red in 10 seconds in the future.</w:t>
      </w:r>
    </w:p>
    <w:p w14:paraId="656B2507" w14:textId="77777777" w:rsidR="00744548" w:rsidRDefault="008358DD">
      <w:r>
        <w:t xml:space="preserve">  </w:t>
      </w:r>
    </w:p>
    <w:p w14:paraId="5A785FC6" w14:textId="77777777" w:rsidR="00744548" w:rsidRDefault="008358DD">
      <w:r>
        <w:t>Pictorially, the events for the light are</w:t>
      </w:r>
    </w:p>
    <w:p w14:paraId="11C0D694" w14:textId="021097EC" w:rsidR="00744548" w:rsidRDefault="00624B6D">
      <w:r>
        <w:drawing>
          <wp:inline distT="0" distB="0" distL="0" distR="0" wp14:anchorId="74681C8D" wp14:editId="4763AAE3">
            <wp:extent cx="4994910" cy="2000250"/>
            <wp:effectExtent l="0" t="0" r="889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M11 Events1.pdf"/>
                    <pic:cNvPicPr/>
                  </pic:nvPicPr>
                  <pic:blipFill>
                    <a:blip r:embed="rId8">
                      <a:extLst>
                        <a:ext uri="{28A0092B-C50C-407E-A947-70E740481C1C}">
                          <a14:useLocalDpi xmlns:a14="http://schemas.microsoft.com/office/drawing/2010/main" val="0"/>
                        </a:ext>
                      </a:extLst>
                    </a:blip>
                    <a:stretch>
                      <a:fillRect/>
                    </a:stretch>
                  </pic:blipFill>
                  <pic:spPr>
                    <a:xfrm>
                      <a:off x="0" y="0"/>
                      <a:ext cx="4994910" cy="2000250"/>
                    </a:xfrm>
                    <a:prstGeom prst="rect">
                      <a:avLst/>
                    </a:prstGeom>
                  </pic:spPr>
                </pic:pic>
              </a:graphicData>
            </a:graphic>
          </wp:inline>
        </w:drawing>
      </w:r>
    </w:p>
    <w:p w14:paraId="2DF4973A" w14:textId="77777777" w:rsidR="00744548" w:rsidRDefault="00744548"/>
    <w:p w14:paraId="1B5A4D09" w14:textId="77777777" w:rsidR="00744548" w:rsidRDefault="008358DD">
      <w:r>
        <w:t>Now consider the events for the car.  What happens when the car arrives at the light?  It must check the color of the light to see if it can go through the intersection.  If the light is red, the car will have to stop and wait.  Can the car schedule when it will leave the intersection?  No.  Unlike with the light, the time that the car leaves has yet to be determined. There must be some place where the car will wait until it can be notified that it may continue.  Once it receives notification, then it can schedule when it will leave the intersection.</w:t>
      </w:r>
    </w:p>
    <w:p w14:paraId="724A1840" w14:textId="77777777" w:rsidR="00744548" w:rsidRDefault="00744548"/>
    <w:p w14:paraId="1F91421E" w14:textId="2D52E8CE" w:rsidR="00744548" w:rsidRDefault="008358DD">
      <w:r>
        <w:lastRenderedPageBreak/>
        <w:t xml:space="preserve">Where will the car wait?  The natural choice is a queue associated with the traffic light.  What happens when the car arrives and the light is green?  Can the car just go through the intersection?  </w:t>
      </w:r>
      <w:r w:rsidR="005A0699">
        <w:t xml:space="preserve">No! </w:t>
      </w:r>
      <w:r>
        <w:t xml:space="preserve">If there are cars waiting, a crash has just happened. </w:t>
      </w:r>
    </w:p>
    <w:p w14:paraId="22A23DE9" w14:textId="77777777" w:rsidR="00744548" w:rsidRDefault="00744548"/>
    <w:p w14:paraId="452DD249" w14:textId="49137A70" w:rsidR="00744548" w:rsidRDefault="008358DD">
      <w:pPr>
        <w:pStyle w:val="RecursiveDesign"/>
        <w:ind w:left="0"/>
        <w:rPr>
          <w:b/>
        </w:rPr>
      </w:pPr>
      <w:r>
        <w:rPr>
          <w:b/>
        </w:rPr>
        <w:t>Event: Car arrives at the intersection</w:t>
      </w:r>
    </w:p>
    <w:p w14:paraId="09E90EAB" w14:textId="77777777" w:rsidR="00744548" w:rsidRDefault="008358DD">
      <w:pPr>
        <w:pStyle w:val="RecursiveDesign"/>
      </w:pPr>
      <w:r>
        <w:rPr>
          <w:b/>
        </w:rPr>
        <w:t>State change</w:t>
      </w:r>
      <w:r>
        <w:t>: None for now (arrival time could be recorded though).</w:t>
      </w:r>
    </w:p>
    <w:p w14:paraId="4CE468EC" w14:textId="77777777" w:rsidR="00744548" w:rsidRDefault="008358DD">
      <w:pPr>
        <w:pStyle w:val="RecursiveDesign"/>
      </w:pPr>
      <w:r>
        <w:rPr>
          <w:b/>
        </w:rPr>
        <w:t>Operations/Events to schedule</w:t>
      </w:r>
      <w:r>
        <w:t>:  If the light is green and there are no cars waiting, schedule leaving the intersection 3 seconds in the future.  Otherwise, put the car on the queue.</w:t>
      </w:r>
    </w:p>
    <w:p w14:paraId="719A056A" w14:textId="77777777" w:rsidR="00744548" w:rsidRDefault="00744548"/>
    <w:p w14:paraId="3CCEB1FD" w14:textId="77777777" w:rsidR="00744548" w:rsidRDefault="008358DD">
      <w:r>
        <w:t>The question now is, “How do cars waiting at the light get going again?”  Some event must trigger them.  In this case, it will be when the light turns green.  The design for that event must change.</w:t>
      </w:r>
    </w:p>
    <w:p w14:paraId="608F01C3" w14:textId="77777777" w:rsidR="00744548" w:rsidRDefault="00744548"/>
    <w:p w14:paraId="69438149" w14:textId="77777777" w:rsidR="00744548" w:rsidRDefault="008358DD">
      <w:pPr>
        <w:pStyle w:val="RecursiveDesign"/>
        <w:ind w:left="0"/>
        <w:rPr>
          <w:b/>
        </w:rPr>
      </w:pPr>
      <w:r>
        <w:rPr>
          <w:b/>
        </w:rPr>
        <w:t>Event: Light turns green (Version 2)</w:t>
      </w:r>
    </w:p>
    <w:p w14:paraId="5DC3B97D" w14:textId="77777777" w:rsidR="00744548" w:rsidRDefault="008358DD">
      <w:pPr>
        <w:pStyle w:val="RecursiveDesign"/>
      </w:pPr>
      <w:r>
        <w:rPr>
          <w:b/>
        </w:rPr>
        <w:t>State change</w:t>
      </w:r>
      <w:r>
        <w:t xml:space="preserve">:  The color of the light beomes green.  </w:t>
      </w:r>
    </w:p>
    <w:p w14:paraId="38AFE6CC" w14:textId="77777777" w:rsidR="00744548" w:rsidRDefault="008358DD">
      <w:pPr>
        <w:pStyle w:val="RecursiveDesign"/>
      </w:pPr>
      <w:r>
        <w:rPr>
          <w:b/>
        </w:rPr>
        <w:t>Operations/Events to schedule</w:t>
      </w:r>
      <w:r>
        <w:t>:  The light turns yellow in 50 seconds.  The light notifies the first car waiting in the queue that it can go now.</w:t>
      </w:r>
    </w:p>
    <w:p w14:paraId="4F35F9A6" w14:textId="77777777" w:rsidR="00744548" w:rsidRDefault="00744548">
      <w:pPr>
        <w:rPr>
          <w:b/>
        </w:rPr>
      </w:pPr>
    </w:p>
    <w:p w14:paraId="64B73177" w14:textId="77777777" w:rsidR="00744548" w:rsidRDefault="008358DD">
      <w:r>
        <w:t>This takes care of the first car in the line, but what about the others?  Each car in turn will notify the one behind it.  This raises another question, “Can all the cars make it through the light in a single turn?”  Sometimes the answer will be no.  The time that the light is green will play a role.  Clearly, all the cars cannot start at the same time but must be staggered.  This indicates that the event queue must play a role.  There must be another event.</w:t>
      </w:r>
    </w:p>
    <w:p w14:paraId="62F18C1A" w14:textId="77777777" w:rsidR="00744548" w:rsidRDefault="00744548"/>
    <w:p w14:paraId="6798B488" w14:textId="77777777" w:rsidR="00744548" w:rsidRDefault="008358DD">
      <w:pPr>
        <w:pStyle w:val="RecursiveDesign"/>
        <w:ind w:left="0"/>
        <w:rPr>
          <w:b/>
        </w:rPr>
      </w:pPr>
      <w:r>
        <w:rPr>
          <w:b/>
        </w:rPr>
        <w:t xml:space="preserve">Event: Waiting car checks intersection </w:t>
      </w:r>
    </w:p>
    <w:p w14:paraId="6852C59B" w14:textId="77777777" w:rsidR="00744548" w:rsidRDefault="008358DD">
      <w:pPr>
        <w:pStyle w:val="RecursiveDesign"/>
      </w:pPr>
      <w:r>
        <w:rPr>
          <w:b/>
        </w:rPr>
        <w:t>State change</w:t>
      </w:r>
      <w:r>
        <w:t xml:space="preserve">:  None.  </w:t>
      </w:r>
    </w:p>
    <w:p w14:paraId="4A73C358" w14:textId="77777777" w:rsidR="00744548" w:rsidRDefault="008358DD">
      <w:pPr>
        <w:pStyle w:val="RecursiveDesign"/>
      </w:pPr>
      <w:r>
        <w:rPr>
          <w:b/>
        </w:rPr>
        <w:t>Operations/Events to schedule</w:t>
      </w:r>
      <w:r>
        <w:t>:  If the light is red or yellow, do nothing. Otherwise, schedule leave intersection 3 seconds in the future.  Also, it will remove itself from the queue and notify the next car that it can check the intersection in 1 second.</w:t>
      </w:r>
    </w:p>
    <w:p w14:paraId="5B45982E" w14:textId="77777777" w:rsidR="005A0699" w:rsidRDefault="005A0699">
      <w:pPr>
        <w:pStyle w:val="RecursiveDesign"/>
      </w:pPr>
    </w:p>
    <w:p w14:paraId="5688C0EA" w14:textId="40366F95" w:rsidR="005A0699" w:rsidRDefault="005A0699">
      <w:pPr>
        <w:pStyle w:val="RecursiveDesign"/>
      </w:pPr>
      <w:r>
        <w:drawing>
          <wp:inline distT="0" distB="0" distL="0" distR="0" wp14:anchorId="036370B6" wp14:editId="5511C3E6">
            <wp:extent cx="4572000" cy="3554858"/>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M11 Events2.pdf"/>
                    <pic:cNvPicPr/>
                  </pic:nvPicPr>
                  <pic:blipFill>
                    <a:blip r:embed="rId9">
                      <a:extLst>
                        <a:ext uri="{28A0092B-C50C-407E-A947-70E740481C1C}">
                          <a14:useLocalDpi xmlns:a14="http://schemas.microsoft.com/office/drawing/2010/main" val="0"/>
                        </a:ext>
                      </a:extLst>
                    </a:blip>
                    <a:stretch>
                      <a:fillRect/>
                    </a:stretch>
                  </pic:blipFill>
                  <pic:spPr>
                    <a:xfrm>
                      <a:off x="0" y="0"/>
                      <a:ext cx="4572000" cy="3554858"/>
                    </a:xfrm>
                    <a:prstGeom prst="rect">
                      <a:avLst/>
                    </a:prstGeom>
                  </pic:spPr>
                </pic:pic>
              </a:graphicData>
            </a:graphic>
          </wp:inline>
        </w:drawing>
      </w:r>
    </w:p>
    <w:p w14:paraId="17EC125A" w14:textId="77777777" w:rsidR="005A0699" w:rsidRDefault="005A0699">
      <w:pPr>
        <w:pStyle w:val="RecursiveDesign"/>
      </w:pPr>
    </w:p>
    <w:p w14:paraId="39C0F7A6" w14:textId="25953EF3" w:rsidR="00744548" w:rsidRDefault="00744548" w:rsidP="00624B6D">
      <w:pPr>
        <w:pStyle w:val="RecursiveDesign"/>
      </w:pPr>
    </w:p>
    <w:p w14:paraId="3AE9670F" w14:textId="77777777" w:rsidR="00744548" w:rsidRDefault="00744548"/>
    <w:p w14:paraId="2723766E" w14:textId="60BA0458" w:rsidR="00744548" w:rsidRDefault="008358DD">
      <w:r>
        <w:br w:type="column"/>
      </w:r>
      <w:r>
        <w:lastRenderedPageBreak/>
        <w:t>There is only one event left</w:t>
      </w:r>
      <w:r w:rsidR="005A0699">
        <w:t xml:space="preserve"> to think about</w:t>
      </w:r>
      <w:r>
        <w:t>.</w:t>
      </w:r>
    </w:p>
    <w:p w14:paraId="1683147C" w14:textId="77777777" w:rsidR="00744548" w:rsidRDefault="00744548"/>
    <w:p w14:paraId="3DB58734" w14:textId="77777777" w:rsidR="00744548" w:rsidRDefault="008358DD">
      <w:pPr>
        <w:pStyle w:val="RecursiveDesign"/>
        <w:ind w:left="0"/>
        <w:rPr>
          <w:b/>
        </w:rPr>
      </w:pPr>
      <w:r>
        <w:rPr>
          <w:b/>
        </w:rPr>
        <w:t>Event: Car leaves intersection</w:t>
      </w:r>
    </w:p>
    <w:p w14:paraId="7810AB88" w14:textId="019F3A9C" w:rsidR="00744548" w:rsidRDefault="008358DD">
      <w:pPr>
        <w:pStyle w:val="RecursiveDesign"/>
      </w:pPr>
      <w:r>
        <w:rPr>
          <w:b/>
        </w:rPr>
        <w:t>State change</w:t>
      </w:r>
      <w:r>
        <w:t>: None for now</w:t>
      </w:r>
      <w:r w:rsidR="005A0699">
        <w:t>.  (T</w:t>
      </w:r>
      <w:r>
        <w:t>he time the car leaves the intersection could be recorded).</w:t>
      </w:r>
    </w:p>
    <w:p w14:paraId="329171D9" w14:textId="77777777" w:rsidR="00744548" w:rsidRDefault="008358DD">
      <w:pPr>
        <w:pStyle w:val="RecursiveDesign"/>
      </w:pPr>
      <w:r>
        <w:rPr>
          <w:b/>
        </w:rPr>
        <w:t>Operations/Events to schedule</w:t>
      </w:r>
      <w:r>
        <w:t>:  None.</w:t>
      </w:r>
    </w:p>
    <w:p w14:paraId="10C96BF9" w14:textId="77777777" w:rsidR="00744548" w:rsidRDefault="00744548"/>
    <w:p w14:paraId="1A3FF6A4" w14:textId="77777777" w:rsidR="00744548" w:rsidRDefault="00744548"/>
    <w:p w14:paraId="22E5BA7C" w14:textId="65E45861" w:rsidR="00744548" w:rsidRDefault="00624B6D">
      <w:r>
        <w:t>Another</w:t>
      </w:r>
      <w:r w:rsidR="008358DD">
        <w:t xml:space="preserve"> question is how do all the car arrival events get scheduled.  One possibility is that they are all generated and placed on the event queue before the simulation starts.  Another possibility is that there is a car generator object with a single event of its own.  </w:t>
      </w:r>
    </w:p>
    <w:p w14:paraId="622FF6C5" w14:textId="77777777" w:rsidR="00744548" w:rsidRDefault="00744548"/>
    <w:p w14:paraId="651AC798" w14:textId="77777777" w:rsidR="00744548" w:rsidRDefault="008358DD">
      <w:pPr>
        <w:pStyle w:val="RecursiveDesign"/>
        <w:ind w:left="0"/>
        <w:rPr>
          <w:b/>
        </w:rPr>
      </w:pPr>
      <w:r>
        <w:rPr>
          <w:b/>
        </w:rPr>
        <w:t>Event: Generate Car</w:t>
      </w:r>
    </w:p>
    <w:p w14:paraId="4F67FEDD" w14:textId="77777777" w:rsidR="00744548" w:rsidRDefault="008358DD">
      <w:pPr>
        <w:pStyle w:val="RecursiveDesign"/>
      </w:pPr>
      <w:r>
        <w:rPr>
          <w:b/>
        </w:rPr>
        <w:t>State change</w:t>
      </w:r>
      <w:r>
        <w:t xml:space="preserve">: None.  </w:t>
      </w:r>
    </w:p>
    <w:p w14:paraId="63A94CA9" w14:textId="38150411" w:rsidR="00744548" w:rsidRDefault="008358DD">
      <w:pPr>
        <w:pStyle w:val="RecursiveDesign"/>
      </w:pPr>
      <w:r>
        <w:rPr>
          <w:b/>
        </w:rPr>
        <w:t>Operations/Events to schedule</w:t>
      </w:r>
      <w:r>
        <w:t>:  Create a car and schedule it to enter the intersection now.  Generate delta</w:t>
      </w:r>
      <w:r w:rsidR="005A0699">
        <w:t xml:space="preserve"> (</w:t>
      </w:r>
      <w:r>
        <w:t>a random time interval</w:t>
      </w:r>
      <w:r w:rsidR="005A0699">
        <w:t>)</w:t>
      </w:r>
      <w:r>
        <w:t>.  Schedule a generate car event at time delta in the future.</w:t>
      </w:r>
    </w:p>
    <w:p w14:paraId="70EECA34" w14:textId="77777777" w:rsidR="00744548" w:rsidRDefault="00744548"/>
    <w:p w14:paraId="13D032CA" w14:textId="77777777" w:rsidR="00744548" w:rsidRDefault="008358DD">
      <w:r>
        <w:t>This is similar to the operation of the traffic light except that the events occur at a random interval instead of a fixed one.</w:t>
      </w:r>
    </w:p>
    <w:p w14:paraId="353939A3" w14:textId="77777777" w:rsidR="00744548" w:rsidRDefault="00744548"/>
    <w:p w14:paraId="6F64FC47" w14:textId="77777777" w:rsidR="00744548" w:rsidRDefault="008358DD">
      <w:pPr>
        <w:pStyle w:val="Heading3"/>
      </w:pPr>
      <w:r>
        <w:t>Events</w:t>
      </w:r>
    </w:p>
    <w:p w14:paraId="102F1660" w14:textId="4F4AD2A9" w:rsidR="00744548" w:rsidRDefault="008358DD">
      <w:r>
        <w:t xml:space="preserve">Essentially, an event encapsulates a time and what to do at that time. </w:t>
      </w:r>
      <w:r w:rsidR="005A0699">
        <w:t>Events</w:t>
      </w:r>
      <w:r>
        <w:t xml:space="preserve"> </w:t>
      </w:r>
      <w:r w:rsidR="005A0699">
        <w:t>will</w:t>
      </w:r>
      <w:r>
        <w:t xml:space="preserve"> support the interface in </w:t>
      </w:r>
      <w:r>
        <w:rPr>
          <w:rFonts w:ascii="Courier" w:hAnsi="Courier"/>
          <w:sz w:val="18"/>
        </w:rPr>
        <w:t>SimulationEventInterface</w:t>
      </w:r>
      <w:r>
        <w:t>.  The four methods that must be supported are:</w:t>
      </w:r>
    </w:p>
    <w:p w14:paraId="797A079C" w14:textId="77777777" w:rsidR="00744548" w:rsidRDefault="00744548"/>
    <w:p w14:paraId="5982E85A" w14:textId="77777777" w:rsidR="00744548" w:rsidRDefault="008358DD">
      <w:pPr>
        <w:pStyle w:val="RecursiveDesign"/>
      </w:pPr>
      <w:r>
        <w:rPr>
          <w:b/>
        </w:rPr>
        <w:t xml:space="preserve">getTime(): </w:t>
      </w:r>
      <w:r>
        <w:t>Get the time for the event.</w:t>
      </w:r>
    </w:p>
    <w:p w14:paraId="0E18A821" w14:textId="77777777" w:rsidR="00744548" w:rsidRDefault="008358DD">
      <w:pPr>
        <w:pStyle w:val="RecursiveDesign"/>
      </w:pPr>
      <w:r>
        <w:rPr>
          <w:b/>
        </w:rPr>
        <w:t xml:space="preserve">getDescription(): </w:t>
      </w:r>
      <w:r>
        <w:t>Get a string describing the event.</w:t>
      </w:r>
    </w:p>
    <w:p w14:paraId="62F6AEE3" w14:textId="6C7B487A" w:rsidR="00744548" w:rsidRDefault="008358DD">
      <w:pPr>
        <w:pStyle w:val="RecursiveDesign"/>
      </w:pPr>
      <w:r>
        <w:rPr>
          <w:b/>
        </w:rPr>
        <w:t xml:space="preserve">getPostActionReport(): </w:t>
      </w:r>
      <w:r>
        <w:t xml:space="preserve">Get a string describing </w:t>
      </w:r>
      <w:r w:rsidR="005A0699">
        <w:t>the results of</w:t>
      </w:r>
      <w:r>
        <w:t xml:space="preserve"> the event.</w:t>
      </w:r>
    </w:p>
    <w:p w14:paraId="2CA01D72" w14:textId="7E282FA4" w:rsidR="00744548" w:rsidRDefault="008358DD">
      <w:pPr>
        <w:pStyle w:val="RecursiveDesign"/>
      </w:pPr>
      <w:r>
        <w:rPr>
          <w:b/>
        </w:rPr>
        <w:t xml:space="preserve">process(): </w:t>
      </w:r>
      <w:r>
        <w:t xml:space="preserve">Do the actions required </w:t>
      </w:r>
      <w:r w:rsidR="005A0699">
        <w:t>for</w:t>
      </w:r>
      <w:r>
        <w:t xml:space="preserve"> the event.</w:t>
      </w:r>
    </w:p>
    <w:p w14:paraId="1596763C" w14:textId="77777777" w:rsidR="00744548" w:rsidRDefault="00744548"/>
    <w:p w14:paraId="48428AC7" w14:textId="5273548A" w:rsidR="00744548" w:rsidRDefault="008358DD">
      <w:r>
        <w:t xml:space="preserve">The time and description of the event will be set when the event is created.  The </w:t>
      </w:r>
      <w:r>
        <w:rPr>
          <w:rFonts w:ascii="Courier" w:hAnsi="Courier"/>
          <w:sz w:val="18"/>
        </w:rPr>
        <w:t>process</w:t>
      </w:r>
      <w:r>
        <w:t xml:space="preserve"> method will be specialized for each particular event class.  The last thing that </w:t>
      </w:r>
      <w:r>
        <w:rPr>
          <w:rFonts w:ascii="Courier" w:hAnsi="Courier"/>
          <w:sz w:val="18"/>
        </w:rPr>
        <w:t>process</w:t>
      </w:r>
      <w:r>
        <w:t xml:space="preserve"> should do is to set a string, which the </w:t>
      </w:r>
      <w:r>
        <w:rPr>
          <w:rFonts w:ascii="Courier" w:hAnsi="Courier"/>
          <w:sz w:val="18"/>
        </w:rPr>
        <w:t>getPostActionReport</w:t>
      </w:r>
      <w:r>
        <w:t xml:space="preserve"> method </w:t>
      </w:r>
      <w:r w:rsidR="005A0699">
        <w:t>wil</w:t>
      </w:r>
      <w:r>
        <w:t xml:space="preserve"> return.  Strictly speaking, the two methods that return the strings are not needed for the simulation, but they are useful in the animated application. The only really interesting method is </w:t>
      </w:r>
      <w:r>
        <w:rPr>
          <w:rFonts w:ascii="Courier" w:hAnsi="Courier"/>
          <w:sz w:val="18"/>
        </w:rPr>
        <w:t>process()</w:t>
      </w:r>
      <w:r>
        <w:t xml:space="preserve">. </w:t>
      </w:r>
    </w:p>
    <w:p w14:paraId="3BD2C9DD" w14:textId="77777777" w:rsidR="00744548" w:rsidRDefault="00744548"/>
    <w:p w14:paraId="19C3BF96" w14:textId="77777777" w:rsidR="005A0699" w:rsidRDefault="008358DD">
      <w:r>
        <w:t xml:space="preserve">To make it easier to create new events, the abstract class </w:t>
      </w:r>
      <w:r>
        <w:rPr>
          <w:rFonts w:ascii="Courier" w:hAnsi="Courier"/>
          <w:sz w:val="18"/>
        </w:rPr>
        <w:t>SimulationEvent</w:t>
      </w:r>
      <w:r>
        <w:t xml:space="preserve"> has been created.  It defines all of the methods, except for process, which is abstract.  All a subclass needs to do is to have a constructor and a </w:t>
      </w:r>
      <w:r>
        <w:rPr>
          <w:rFonts w:ascii="Courier" w:hAnsi="Courier"/>
          <w:sz w:val="18"/>
        </w:rPr>
        <w:t>process</w:t>
      </w:r>
      <w:r>
        <w:t xml:space="preserve"> method.  An example of such a class is the inner class </w:t>
      </w:r>
      <w:r>
        <w:rPr>
          <w:rFonts w:ascii="Courier" w:hAnsi="Courier"/>
          <w:sz w:val="18"/>
        </w:rPr>
        <w:t>GenerateCustomerEvent</w:t>
      </w:r>
      <w:r>
        <w:t xml:space="preserve"> in the </w:t>
      </w:r>
      <w:r>
        <w:rPr>
          <w:rFonts w:ascii="Courier" w:hAnsi="Courier"/>
          <w:sz w:val="18"/>
        </w:rPr>
        <w:t>CustomerGenerator</w:t>
      </w:r>
      <w:r>
        <w:t xml:space="preserve"> class.  Making the event class an inner clas</w:t>
      </w:r>
      <w:r w:rsidR="005A0699">
        <w:t>s eases the coding marginally.  Because the</w:t>
      </w:r>
      <w:r>
        <w:t xml:space="preserve"> inner class will have access to all of the private vari</w:t>
      </w:r>
      <w:r w:rsidR="005A0699">
        <w:t>ables of the class it is inside, the state of the object can be changed directly if needed.</w:t>
      </w:r>
    </w:p>
    <w:p w14:paraId="5837EBCD" w14:textId="77777777" w:rsidR="00744548" w:rsidRDefault="008358DD">
      <w:pPr>
        <w:pStyle w:val="Heading2"/>
      </w:pPr>
      <w:r>
        <w:t>Pre-Lab Visualization</w:t>
      </w:r>
    </w:p>
    <w:p w14:paraId="745DF6B4" w14:textId="77777777" w:rsidR="00744548" w:rsidRDefault="00744548"/>
    <w:p w14:paraId="53CE526C" w14:textId="77777777" w:rsidR="00744548" w:rsidRDefault="008358DD">
      <w:pPr>
        <w:pStyle w:val="Heading3"/>
      </w:pPr>
      <w:r>
        <w:t>The Simulation Event Queue</w:t>
      </w:r>
    </w:p>
    <w:p w14:paraId="2D3CDCF7" w14:textId="77777777" w:rsidR="00744548" w:rsidRDefault="008358DD">
      <w:r>
        <w:t xml:space="preserve">The event queue is very similar to a priority queue.  It has two major differences.  The first difference is that the event queue acts as a timekeeper for the simulation.  Every time an event is removed from the event queue, the simulation time moves forward to be the same as the time for the event that was just removed.  </w:t>
      </w:r>
    </w:p>
    <w:p w14:paraId="12F5C082" w14:textId="77777777" w:rsidR="00744548" w:rsidRDefault="00744548"/>
    <w:p w14:paraId="78E6E75B" w14:textId="666E8CB9" w:rsidR="00744548" w:rsidRDefault="008358DD">
      <w:r>
        <w:t xml:space="preserve">The second difference is that events that are before the current time of the event queue will not be added.  If that were </w:t>
      </w:r>
      <w:r w:rsidR="00EF6304">
        <w:t>allowed</w:t>
      </w:r>
      <w:r>
        <w:t>, the arrow of time would not always go in the forward direction.</w:t>
      </w:r>
      <w:r w:rsidR="004820B7">
        <w:t xml:space="preserve"> </w:t>
      </w:r>
      <w:r w:rsidR="00460E78">
        <w:t xml:space="preserve"> We do have a design choice for how the clear method will work.  It can either reset the simulation time back to the initial setting or it can leave it alone. We will choose the second option. </w:t>
      </w:r>
    </w:p>
    <w:p w14:paraId="4D468DBC" w14:textId="77777777" w:rsidR="00744548" w:rsidRDefault="00744548"/>
    <w:p w14:paraId="6C51FC87" w14:textId="0D2ECFD6" w:rsidR="001F453F" w:rsidRDefault="001F453F">
      <w:pPr>
        <w:jc w:val="left"/>
      </w:pPr>
    </w:p>
    <w:p w14:paraId="26B852EB" w14:textId="17AD3EE1" w:rsidR="00744548" w:rsidRDefault="008358DD">
      <w:r>
        <w:t xml:space="preserve">The major operation is the </w:t>
      </w:r>
      <w:r>
        <w:rPr>
          <w:rFonts w:ascii="Courier" w:hAnsi="Courier"/>
          <w:sz w:val="18"/>
        </w:rPr>
        <w:t>add()</w:t>
      </w:r>
      <w:r>
        <w:t xml:space="preserve"> method.  Suppose the following event is received by the add method.</w:t>
      </w:r>
    </w:p>
    <w:p w14:paraId="0851D140" w14:textId="3164CE62" w:rsidR="00744548" w:rsidRDefault="001F453F">
      <w:r>
        <w:drawing>
          <wp:inline distT="0" distB="0" distL="0" distR="0" wp14:anchorId="0DE88A1C" wp14:editId="0B0703D8">
            <wp:extent cx="4439920" cy="650240"/>
            <wp:effectExtent l="0" t="0" r="5080" b="1016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M11 EventQueueAdd0.pdf"/>
                    <pic:cNvPicPr/>
                  </pic:nvPicPr>
                  <pic:blipFill>
                    <a:blip r:embed="rId10">
                      <a:extLst>
                        <a:ext uri="{28A0092B-C50C-407E-A947-70E740481C1C}">
                          <a14:useLocalDpi xmlns:a14="http://schemas.microsoft.com/office/drawing/2010/main" val="0"/>
                        </a:ext>
                      </a:extLst>
                    </a:blip>
                    <a:stretch>
                      <a:fillRect/>
                    </a:stretch>
                  </pic:blipFill>
                  <pic:spPr>
                    <a:xfrm>
                      <a:off x="0" y="0"/>
                      <a:ext cx="4439920" cy="650240"/>
                    </a:xfrm>
                    <a:prstGeom prst="rect">
                      <a:avLst/>
                    </a:prstGeom>
                  </pic:spPr>
                </pic:pic>
              </a:graphicData>
            </a:graphic>
          </wp:inline>
        </w:drawing>
      </w:r>
    </w:p>
    <w:p w14:paraId="45D5297D" w14:textId="77777777" w:rsidR="00744548" w:rsidRDefault="00744548"/>
    <w:p w14:paraId="1DA584D1" w14:textId="77777777" w:rsidR="00744548" w:rsidRDefault="008358DD">
      <w:r>
        <w:t>In each of the following event queues, show where it would be added.</w:t>
      </w:r>
    </w:p>
    <w:p w14:paraId="71E508AF" w14:textId="77777777" w:rsidR="00744548" w:rsidRDefault="00744548">
      <w:pPr>
        <w:ind w:left="720" w:firstLine="720"/>
      </w:pPr>
    </w:p>
    <w:p w14:paraId="7A8B1BB4" w14:textId="77777777" w:rsidR="00744548" w:rsidRDefault="008358DD">
      <w:pPr>
        <w:ind w:left="720" w:firstLine="720"/>
      </w:pPr>
      <w:r>
        <w:drawing>
          <wp:inline distT="0" distB="0" distL="0" distR="0" wp14:anchorId="14D2E6CE" wp14:editId="79ED39B6">
            <wp:extent cx="363855" cy="262255"/>
            <wp:effectExtent l="0" t="0" r="0" b="0"/>
            <wp:docPr id="4" name="Picture 4" descr="images:bigha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s:bighand.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3855" cy="262255"/>
                    </a:xfrm>
                    <a:prstGeom prst="rect">
                      <a:avLst/>
                    </a:prstGeom>
                    <a:noFill/>
                    <a:ln>
                      <a:noFill/>
                    </a:ln>
                  </pic:spPr>
                </pic:pic>
              </a:graphicData>
            </a:graphic>
          </wp:inline>
        </w:drawing>
      </w:r>
    </w:p>
    <w:p w14:paraId="45B2CB97" w14:textId="3091B00E" w:rsidR="00744548" w:rsidRPr="001F453F" w:rsidRDefault="001F453F">
      <w:r>
        <w:drawing>
          <wp:inline distT="0" distB="0" distL="0" distR="0" wp14:anchorId="48CCD035" wp14:editId="482F9EEE">
            <wp:extent cx="4521200" cy="955040"/>
            <wp:effectExtent l="0" t="0" r="0" b="1016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M11 EventQueueAdd1.pdf"/>
                    <pic:cNvPicPr/>
                  </pic:nvPicPr>
                  <pic:blipFill>
                    <a:blip r:embed="rId12">
                      <a:extLst>
                        <a:ext uri="{28A0092B-C50C-407E-A947-70E740481C1C}">
                          <a14:useLocalDpi xmlns:a14="http://schemas.microsoft.com/office/drawing/2010/main" val="0"/>
                        </a:ext>
                      </a:extLst>
                    </a:blip>
                    <a:stretch>
                      <a:fillRect/>
                    </a:stretch>
                  </pic:blipFill>
                  <pic:spPr>
                    <a:xfrm>
                      <a:off x="0" y="0"/>
                      <a:ext cx="4521200" cy="955040"/>
                    </a:xfrm>
                    <a:prstGeom prst="rect">
                      <a:avLst/>
                    </a:prstGeom>
                  </pic:spPr>
                </pic:pic>
              </a:graphicData>
            </a:graphic>
          </wp:inline>
        </w:drawing>
      </w:r>
    </w:p>
    <w:p w14:paraId="77393BCA" w14:textId="77777777" w:rsidR="00744548" w:rsidRDefault="00744548"/>
    <w:p w14:paraId="69B7AFB6" w14:textId="77777777" w:rsidR="00744548" w:rsidRDefault="008358DD">
      <w:pPr>
        <w:ind w:left="720" w:firstLine="720"/>
      </w:pPr>
      <w:r>
        <w:drawing>
          <wp:inline distT="0" distB="0" distL="0" distR="0" wp14:anchorId="390E71C6" wp14:editId="7A2F7BFD">
            <wp:extent cx="363855" cy="262255"/>
            <wp:effectExtent l="0" t="0" r="0" b="0"/>
            <wp:docPr id="6" name="Picture 6" descr="images:bigha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s:bighand.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3855" cy="262255"/>
                    </a:xfrm>
                    <a:prstGeom prst="rect">
                      <a:avLst/>
                    </a:prstGeom>
                    <a:noFill/>
                    <a:ln>
                      <a:noFill/>
                    </a:ln>
                  </pic:spPr>
                </pic:pic>
              </a:graphicData>
            </a:graphic>
          </wp:inline>
        </w:drawing>
      </w:r>
    </w:p>
    <w:p w14:paraId="46DCD8B8" w14:textId="7BFAF3BD" w:rsidR="00744548" w:rsidRDefault="001F453F">
      <w:r>
        <w:drawing>
          <wp:inline distT="0" distB="0" distL="0" distR="0" wp14:anchorId="508F5631" wp14:editId="3386C6A1">
            <wp:extent cx="4521200" cy="955040"/>
            <wp:effectExtent l="0" t="0" r="0" b="1016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M11 EventQueueAdd2.pdf"/>
                    <pic:cNvPicPr/>
                  </pic:nvPicPr>
                  <pic:blipFill>
                    <a:blip r:embed="rId13">
                      <a:extLst>
                        <a:ext uri="{28A0092B-C50C-407E-A947-70E740481C1C}">
                          <a14:useLocalDpi xmlns:a14="http://schemas.microsoft.com/office/drawing/2010/main" val="0"/>
                        </a:ext>
                      </a:extLst>
                    </a:blip>
                    <a:stretch>
                      <a:fillRect/>
                    </a:stretch>
                  </pic:blipFill>
                  <pic:spPr>
                    <a:xfrm>
                      <a:off x="0" y="0"/>
                      <a:ext cx="4521200" cy="955040"/>
                    </a:xfrm>
                    <a:prstGeom prst="rect">
                      <a:avLst/>
                    </a:prstGeom>
                  </pic:spPr>
                </pic:pic>
              </a:graphicData>
            </a:graphic>
          </wp:inline>
        </w:drawing>
      </w:r>
    </w:p>
    <w:p w14:paraId="2172F17F" w14:textId="77777777" w:rsidR="00744548" w:rsidRDefault="00744548"/>
    <w:p w14:paraId="51A76921" w14:textId="77777777" w:rsidR="00744548" w:rsidRDefault="008358DD">
      <w:pPr>
        <w:ind w:left="720" w:firstLine="720"/>
      </w:pPr>
      <w:r>
        <w:drawing>
          <wp:inline distT="0" distB="0" distL="0" distR="0" wp14:anchorId="2D8A838D" wp14:editId="35E57823">
            <wp:extent cx="363855" cy="262255"/>
            <wp:effectExtent l="0" t="0" r="0" b="0"/>
            <wp:docPr id="8" name="Picture 8" descr="images:bigha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s:bighand.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3855" cy="262255"/>
                    </a:xfrm>
                    <a:prstGeom prst="rect">
                      <a:avLst/>
                    </a:prstGeom>
                    <a:noFill/>
                    <a:ln>
                      <a:noFill/>
                    </a:ln>
                  </pic:spPr>
                </pic:pic>
              </a:graphicData>
            </a:graphic>
          </wp:inline>
        </w:drawing>
      </w:r>
    </w:p>
    <w:p w14:paraId="1E790895" w14:textId="403071F6" w:rsidR="00744548" w:rsidRDefault="001F453F">
      <w:r>
        <w:drawing>
          <wp:inline distT="0" distB="0" distL="0" distR="0" wp14:anchorId="563B402C" wp14:editId="6D8CCFF3">
            <wp:extent cx="4521200" cy="955040"/>
            <wp:effectExtent l="0" t="0" r="0" b="1016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M11 EventQueueAdd3.pdf"/>
                    <pic:cNvPicPr/>
                  </pic:nvPicPr>
                  <pic:blipFill>
                    <a:blip r:embed="rId14">
                      <a:extLst>
                        <a:ext uri="{28A0092B-C50C-407E-A947-70E740481C1C}">
                          <a14:useLocalDpi xmlns:a14="http://schemas.microsoft.com/office/drawing/2010/main" val="0"/>
                        </a:ext>
                      </a:extLst>
                    </a:blip>
                    <a:stretch>
                      <a:fillRect/>
                    </a:stretch>
                  </pic:blipFill>
                  <pic:spPr>
                    <a:xfrm>
                      <a:off x="0" y="0"/>
                      <a:ext cx="4521200" cy="955040"/>
                    </a:xfrm>
                    <a:prstGeom prst="rect">
                      <a:avLst/>
                    </a:prstGeom>
                  </pic:spPr>
                </pic:pic>
              </a:graphicData>
            </a:graphic>
          </wp:inline>
        </w:drawing>
      </w:r>
    </w:p>
    <w:p w14:paraId="244AFDB1" w14:textId="77777777" w:rsidR="00744548" w:rsidRDefault="00744548"/>
    <w:p w14:paraId="6BF346AA" w14:textId="77777777" w:rsidR="00744548" w:rsidRDefault="008358DD">
      <w:pPr>
        <w:ind w:left="720" w:firstLine="720"/>
      </w:pPr>
      <w:r>
        <w:drawing>
          <wp:inline distT="0" distB="0" distL="0" distR="0" wp14:anchorId="6BD12FC1" wp14:editId="5321E816">
            <wp:extent cx="363855" cy="262255"/>
            <wp:effectExtent l="0" t="0" r="0" b="0"/>
            <wp:docPr id="10" name="Picture 10" descr="images:bigha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s:bighand.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3855" cy="262255"/>
                    </a:xfrm>
                    <a:prstGeom prst="rect">
                      <a:avLst/>
                    </a:prstGeom>
                    <a:noFill/>
                    <a:ln>
                      <a:noFill/>
                    </a:ln>
                  </pic:spPr>
                </pic:pic>
              </a:graphicData>
            </a:graphic>
          </wp:inline>
        </w:drawing>
      </w:r>
    </w:p>
    <w:p w14:paraId="6EEAE004" w14:textId="597BD443" w:rsidR="00744548" w:rsidRDefault="001F453F">
      <w:r>
        <w:drawing>
          <wp:inline distT="0" distB="0" distL="0" distR="0" wp14:anchorId="1F885B86" wp14:editId="41F5498C">
            <wp:extent cx="4521200" cy="955040"/>
            <wp:effectExtent l="0" t="0" r="0" b="1016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M11 EventQueueAdd4.pdf"/>
                    <pic:cNvPicPr/>
                  </pic:nvPicPr>
                  <pic:blipFill>
                    <a:blip r:embed="rId15">
                      <a:extLst>
                        <a:ext uri="{28A0092B-C50C-407E-A947-70E740481C1C}">
                          <a14:useLocalDpi xmlns:a14="http://schemas.microsoft.com/office/drawing/2010/main" val="0"/>
                        </a:ext>
                      </a:extLst>
                    </a:blip>
                    <a:stretch>
                      <a:fillRect/>
                    </a:stretch>
                  </pic:blipFill>
                  <pic:spPr>
                    <a:xfrm>
                      <a:off x="0" y="0"/>
                      <a:ext cx="4521200" cy="955040"/>
                    </a:xfrm>
                    <a:prstGeom prst="rect">
                      <a:avLst/>
                    </a:prstGeom>
                  </pic:spPr>
                </pic:pic>
              </a:graphicData>
            </a:graphic>
          </wp:inline>
        </w:drawing>
      </w:r>
    </w:p>
    <w:p w14:paraId="0EEA5290" w14:textId="5045F555" w:rsidR="00744548" w:rsidRDefault="008358DD" w:rsidP="00D8643C">
      <w:pPr>
        <w:ind w:left="1440"/>
        <w:jc w:val="left"/>
      </w:pPr>
      <w:r>
        <w:drawing>
          <wp:inline distT="0" distB="0" distL="0" distR="0" wp14:anchorId="30EECB37" wp14:editId="53F6DAA4">
            <wp:extent cx="363855" cy="262255"/>
            <wp:effectExtent l="0" t="0" r="0" b="0"/>
            <wp:docPr id="12" name="Picture 12" descr="images:bigha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s:bighand.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3855" cy="262255"/>
                    </a:xfrm>
                    <a:prstGeom prst="rect">
                      <a:avLst/>
                    </a:prstGeom>
                    <a:noFill/>
                    <a:ln>
                      <a:noFill/>
                    </a:ln>
                  </pic:spPr>
                </pic:pic>
              </a:graphicData>
            </a:graphic>
          </wp:inline>
        </w:drawing>
      </w:r>
    </w:p>
    <w:p w14:paraId="4E6E07AC" w14:textId="1320F814" w:rsidR="00744548" w:rsidRDefault="001F453F">
      <w:r>
        <w:drawing>
          <wp:inline distT="0" distB="0" distL="0" distR="0" wp14:anchorId="2A1BDA93" wp14:editId="694D2990">
            <wp:extent cx="4521200" cy="955040"/>
            <wp:effectExtent l="0" t="0" r="0" b="1016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M11 EventQueueAdd5.pdf"/>
                    <pic:cNvPicPr/>
                  </pic:nvPicPr>
                  <pic:blipFill>
                    <a:blip r:embed="rId16">
                      <a:extLst>
                        <a:ext uri="{28A0092B-C50C-407E-A947-70E740481C1C}">
                          <a14:useLocalDpi xmlns:a14="http://schemas.microsoft.com/office/drawing/2010/main" val="0"/>
                        </a:ext>
                      </a:extLst>
                    </a:blip>
                    <a:stretch>
                      <a:fillRect/>
                    </a:stretch>
                  </pic:blipFill>
                  <pic:spPr>
                    <a:xfrm>
                      <a:off x="0" y="0"/>
                      <a:ext cx="4521200" cy="955040"/>
                    </a:xfrm>
                    <a:prstGeom prst="rect">
                      <a:avLst/>
                    </a:prstGeom>
                  </pic:spPr>
                </pic:pic>
              </a:graphicData>
            </a:graphic>
          </wp:inline>
        </w:drawing>
      </w:r>
    </w:p>
    <w:p w14:paraId="6E293583" w14:textId="77777777" w:rsidR="00744548" w:rsidRDefault="00744548"/>
    <w:p w14:paraId="50805CCB" w14:textId="77777777" w:rsidR="00D8643C" w:rsidRDefault="00D8643C">
      <w:pPr>
        <w:jc w:val="left"/>
      </w:pPr>
      <w:r>
        <w:br w:type="page"/>
      </w:r>
    </w:p>
    <w:p w14:paraId="3DF6CF3D" w14:textId="50405EC4" w:rsidR="00744548" w:rsidRDefault="008358DD">
      <w:pPr>
        <w:ind w:left="720" w:firstLine="720"/>
      </w:pPr>
      <w:r>
        <w:lastRenderedPageBreak/>
        <w:drawing>
          <wp:inline distT="0" distB="0" distL="0" distR="0" wp14:anchorId="611D780B" wp14:editId="429315F6">
            <wp:extent cx="363855" cy="262255"/>
            <wp:effectExtent l="0" t="0" r="0" b="0"/>
            <wp:docPr id="14" name="Picture 14" descr="images:bigha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s:bighand.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3855" cy="262255"/>
                    </a:xfrm>
                    <a:prstGeom prst="rect">
                      <a:avLst/>
                    </a:prstGeom>
                    <a:noFill/>
                    <a:ln>
                      <a:noFill/>
                    </a:ln>
                  </pic:spPr>
                </pic:pic>
              </a:graphicData>
            </a:graphic>
          </wp:inline>
        </w:drawing>
      </w:r>
    </w:p>
    <w:p w14:paraId="40791952" w14:textId="2899E8D1" w:rsidR="00744548" w:rsidRDefault="001F453F">
      <w:r>
        <w:drawing>
          <wp:inline distT="0" distB="0" distL="0" distR="0" wp14:anchorId="1DB1D374" wp14:editId="2A0F48BC">
            <wp:extent cx="4521200" cy="955040"/>
            <wp:effectExtent l="0" t="0" r="0" b="1016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M11 EventQueueAdd6.pdf"/>
                    <pic:cNvPicPr/>
                  </pic:nvPicPr>
                  <pic:blipFill>
                    <a:blip r:embed="rId17">
                      <a:extLst>
                        <a:ext uri="{28A0092B-C50C-407E-A947-70E740481C1C}">
                          <a14:useLocalDpi xmlns:a14="http://schemas.microsoft.com/office/drawing/2010/main" val="0"/>
                        </a:ext>
                      </a:extLst>
                    </a:blip>
                    <a:stretch>
                      <a:fillRect/>
                    </a:stretch>
                  </pic:blipFill>
                  <pic:spPr>
                    <a:xfrm>
                      <a:off x="0" y="0"/>
                      <a:ext cx="4521200" cy="955040"/>
                    </a:xfrm>
                    <a:prstGeom prst="rect">
                      <a:avLst/>
                    </a:prstGeom>
                  </pic:spPr>
                </pic:pic>
              </a:graphicData>
            </a:graphic>
          </wp:inline>
        </w:drawing>
      </w:r>
    </w:p>
    <w:p w14:paraId="00CD478B" w14:textId="77777777" w:rsidR="00744548" w:rsidRDefault="00744548"/>
    <w:p w14:paraId="5E3E506C" w14:textId="77777777" w:rsidR="00744548" w:rsidRDefault="008358DD">
      <w:r>
        <w:tab/>
      </w:r>
      <w:r>
        <w:tab/>
      </w:r>
      <w:r>
        <w:drawing>
          <wp:inline distT="0" distB="0" distL="0" distR="0" wp14:anchorId="689A0DB5" wp14:editId="790CD62E">
            <wp:extent cx="363855" cy="262255"/>
            <wp:effectExtent l="0" t="0" r="0" b="0"/>
            <wp:docPr id="16" name="Picture 16" descr="images:bigha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s:bighand.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3855" cy="262255"/>
                    </a:xfrm>
                    <a:prstGeom prst="rect">
                      <a:avLst/>
                    </a:prstGeom>
                    <a:noFill/>
                    <a:ln>
                      <a:noFill/>
                    </a:ln>
                  </pic:spPr>
                </pic:pic>
              </a:graphicData>
            </a:graphic>
          </wp:inline>
        </w:drawing>
      </w:r>
    </w:p>
    <w:p w14:paraId="17A03088" w14:textId="205E0765" w:rsidR="00744548" w:rsidRDefault="001F453F">
      <w:r>
        <w:drawing>
          <wp:inline distT="0" distB="0" distL="0" distR="0" wp14:anchorId="0B5BEDEC" wp14:editId="0DDDBBB1">
            <wp:extent cx="4521200" cy="955040"/>
            <wp:effectExtent l="0" t="0" r="0" b="1016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M11 EventQueueAdd7.pdf"/>
                    <pic:cNvPicPr/>
                  </pic:nvPicPr>
                  <pic:blipFill>
                    <a:blip r:embed="rId18">
                      <a:extLst>
                        <a:ext uri="{28A0092B-C50C-407E-A947-70E740481C1C}">
                          <a14:useLocalDpi xmlns:a14="http://schemas.microsoft.com/office/drawing/2010/main" val="0"/>
                        </a:ext>
                      </a:extLst>
                    </a:blip>
                    <a:stretch>
                      <a:fillRect/>
                    </a:stretch>
                  </pic:blipFill>
                  <pic:spPr>
                    <a:xfrm>
                      <a:off x="0" y="0"/>
                      <a:ext cx="4521200" cy="955040"/>
                    </a:xfrm>
                    <a:prstGeom prst="rect">
                      <a:avLst/>
                    </a:prstGeom>
                  </pic:spPr>
                </pic:pic>
              </a:graphicData>
            </a:graphic>
          </wp:inline>
        </w:drawing>
      </w:r>
    </w:p>
    <w:p w14:paraId="7772828E" w14:textId="77777777" w:rsidR="00744548" w:rsidRDefault="00744548"/>
    <w:p w14:paraId="7F0787C7" w14:textId="77777777" w:rsidR="00744548" w:rsidRDefault="008358DD">
      <w:r>
        <w:t>Give an algorithm for inserting an event into an event queue.</w:t>
      </w:r>
    </w:p>
    <w:p w14:paraId="5EF0E9C8" w14:textId="77777777" w:rsidR="00744548" w:rsidRDefault="00744548"/>
    <w:p w14:paraId="5B458DAC" w14:textId="77777777" w:rsidR="00744548" w:rsidRDefault="008358DD">
      <w:r>
        <w:drawing>
          <wp:inline distT="0" distB="0" distL="0" distR="0" wp14:anchorId="10D728D5" wp14:editId="29462AD4">
            <wp:extent cx="550545" cy="389255"/>
            <wp:effectExtent l="0" t="0" r="8255" b="0"/>
            <wp:docPr id="18" name="Picture 18" descr="images:bigha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s:bighand.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0545" cy="389255"/>
                    </a:xfrm>
                    <a:prstGeom prst="rect">
                      <a:avLst/>
                    </a:prstGeom>
                    <a:noFill/>
                    <a:ln>
                      <a:noFill/>
                    </a:ln>
                  </pic:spPr>
                </pic:pic>
              </a:graphicData>
            </a:graphic>
          </wp:inline>
        </w:drawing>
      </w:r>
    </w:p>
    <w:p w14:paraId="1658EE88" w14:textId="77777777" w:rsidR="00744548" w:rsidRDefault="00744548"/>
    <w:p w14:paraId="6CC39239" w14:textId="77777777" w:rsidR="00744548" w:rsidRDefault="00744548"/>
    <w:p w14:paraId="25CD851A" w14:textId="77777777" w:rsidR="00744548" w:rsidRDefault="00744548"/>
    <w:p w14:paraId="5877FB9A" w14:textId="77777777" w:rsidR="00744548" w:rsidRDefault="00744548"/>
    <w:p w14:paraId="0DFC35E4" w14:textId="77777777" w:rsidR="00744548" w:rsidRDefault="00744548"/>
    <w:p w14:paraId="1FAC115F" w14:textId="77777777" w:rsidR="00744548" w:rsidRDefault="00744548"/>
    <w:p w14:paraId="27231D10" w14:textId="77777777" w:rsidR="00744548" w:rsidRDefault="00744548"/>
    <w:p w14:paraId="091EC775" w14:textId="77777777" w:rsidR="00744548" w:rsidRDefault="00744548"/>
    <w:p w14:paraId="7CD68268" w14:textId="77777777" w:rsidR="00744548" w:rsidRDefault="00744548"/>
    <w:p w14:paraId="4C55C4BE" w14:textId="77777777" w:rsidR="00744548" w:rsidRDefault="00744548"/>
    <w:p w14:paraId="11699BB2" w14:textId="77777777" w:rsidR="00744548" w:rsidRDefault="00744548"/>
    <w:p w14:paraId="1B86BA02" w14:textId="77777777" w:rsidR="00744548" w:rsidRDefault="00744548"/>
    <w:p w14:paraId="1A9A9700" w14:textId="77777777" w:rsidR="00744548" w:rsidRDefault="008358DD">
      <w:r>
        <w:t>Show the operation of the algorithm on the previous event queue examples.</w:t>
      </w:r>
    </w:p>
    <w:p w14:paraId="379F9E49" w14:textId="77777777" w:rsidR="00744548" w:rsidRDefault="00744548"/>
    <w:p w14:paraId="018834B5" w14:textId="77777777" w:rsidR="00744548" w:rsidRDefault="008358DD">
      <w:r>
        <w:drawing>
          <wp:inline distT="0" distB="0" distL="0" distR="0" wp14:anchorId="03E5CA61" wp14:editId="2191AA08">
            <wp:extent cx="550545" cy="389255"/>
            <wp:effectExtent l="0" t="0" r="8255" b="0"/>
            <wp:docPr id="19" name="Picture 19" descr="images:bigha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s:bighand.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0545" cy="389255"/>
                    </a:xfrm>
                    <a:prstGeom prst="rect">
                      <a:avLst/>
                    </a:prstGeom>
                    <a:noFill/>
                    <a:ln>
                      <a:noFill/>
                    </a:ln>
                  </pic:spPr>
                </pic:pic>
              </a:graphicData>
            </a:graphic>
          </wp:inline>
        </w:drawing>
      </w:r>
    </w:p>
    <w:p w14:paraId="615AC397" w14:textId="77777777" w:rsidR="00744548" w:rsidRDefault="00744548"/>
    <w:p w14:paraId="720E6EC4" w14:textId="77777777" w:rsidR="00744548" w:rsidRDefault="008358DD">
      <w:pPr>
        <w:pStyle w:val="Heading5"/>
        <w:rPr>
          <w:rFonts w:ascii="Helvetica" w:hAnsi="Helvetica"/>
          <w:i w:val="0"/>
        </w:rPr>
      </w:pPr>
      <w:r>
        <w:rPr>
          <w:rFonts w:ascii="Helvetica" w:hAnsi="Helvetica"/>
          <w:i w:val="0"/>
        </w:rPr>
        <w:t>Using an Event Queue in a Simulation</w:t>
      </w:r>
    </w:p>
    <w:p w14:paraId="2EBC449F" w14:textId="77777777" w:rsidR="00744548" w:rsidRDefault="008358DD">
      <w:r>
        <w:t>Suppose that the event queue is working.  Some code is needed to drive the simulation forward.  (It is called an event loop.)</w:t>
      </w:r>
    </w:p>
    <w:p w14:paraId="07A16580" w14:textId="77777777" w:rsidR="00744548" w:rsidRDefault="00744548"/>
    <w:p w14:paraId="55BF9BE4" w14:textId="77777777" w:rsidR="00744548" w:rsidRDefault="008358DD">
      <w:r>
        <w:t>When should the simulation stop?</w:t>
      </w:r>
    </w:p>
    <w:p w14:paraId="32CC631A" w14:textId="77777777" w:rsidR="00744548" w:rsidRDefault="00744548"/>
    <w:p w14:paraId="6602BE26" w14:textId="77777777" w:rsidR="00744548" w:rsidRDefault="008358DD">
      <w:r>
        <w:drawing>
          <wp:inline distT="0" distB="0" distL="0" distR="0" wp14:anchorId="6C34B09F" wp14:editId="3C68BB0C">
            <wp:extent cx="550545" cy="389255"/>
            <wp:effectExtent l="0" t="0" r="8255" b="0"/>
            <wp:docPr id="20" name="Picture 20" descr="images:bigha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s:bighand.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0545" cy="389255"/>
                    </a:xfrm>
                    <a:prstGeom prst="rect">
                      <a:avLst/>
                    </a:prstGeom>
                    <a:noFill/>
                    <a:ln>
                      <a:noFill/>
                    </a:ln>
                  </pic:spPr>
                </pic:pic>
              </a:graphicData>
            </a:graphic>
          </wp:inline>
        </w:drawing>
      </w:r>
    </w:p>
    <w:p w14:paraId="1245B29E" w14:textId="77777777" w:rsidR="00744548" w:rsidRDefault="00744548"/>
    <w:p w14:paraId="16E1FFB6" w14:textId="00F6B970" w:rsidR="00744548" w:rsidRDefault="008358DD">
      <w:r>
        <w:t>At each step in the simulation, what must happen?</w:t>
      </w:r>
    </w:p>
    <w:p w14:paraId="771BB850" w14:textId="77777777" w:rsidR="00744548" w:rsidRDefault="00744548"/>
    <w:p w14:paraId="7D7AD509" w14:textId="77777777" w:rsidR="00744548" w:rsidRDefault="008358DD">
      <w:r>
        <w:drawing>
          <wp:inline distT="0" distB="0" distL="0" distR="0" wp14:anchorId="18DC9BCB" wp14:editId="62518BD1">
            <wp:extent cx="550545" cy="389255"/>
            <wp:effectExtent l="0" t="0" r="8255" b="0"/>
            <wp:docPr id="21" name="Picture 21" descr="images:bigha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s:bighand.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0545" cy="389255"/>
                    </a:xfrm>
                    <a:prstGeom prst="rect">
                      <a:avLst/>
                    </a:prstGeom>
                    <a:noFill/>
                    <a:ln>
                      <a:noFill/>
                    </a:ln>
                  </pic:spPr>
                </pic:pic>
              </a:graphicData>
            </a:graphic>
          </wp:inline>
        </w:drawing>
      </w:r>
    </w:p>
    <w:p w14:paraId="6C4BC3C3" w14:textId="77777777" w:rsidR="00744548" w:rsidRDefault="00744548"/>
    <w:p w14:paraId="31A1F5AB" w14:textId="77777777" w:rsidR="00744548" w:rsidRDefault="008358DD">
      <w:r>
        <w:t>Given an algorithm for the event loop.</w:t>
      </w:r>
    </w:p>
    <w:p w14:paraId="2D5A7544" w14:textId="77777777" w:rsidR="00744548" w:rsidRDefault="00744548"/>
    <w:p w14:paraId="02518ADF" w14:textId="77777777" w:rsidR="00744548" w:rsidRDefault="008358DD">
      <w:r>
        <w:drawing>
          <wp:inline distT="0" distB="0" distL="0" distR="0" wp14:anchorId="6D6DBF4B" wp14:editId="26508F71">
            <wp:extent cx="550545" cy="389255"/>
            <wp:effectExtent l="0" t="0" r="8255" b="0"/>
            <wp:docPr id="22" name="Picture 22" descr="images:bigha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s:bighand.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0545" cy="389255"/>
                    </a:xfrm>
                    <a:prstGeom prst="rect">
                      <a:avLst/>
                    </a:prstGeom>
                    <a:noFill/>
                    <a:ln>
                      <a:noFill/>
                    </a:ln>
                  </pic:spPr>
                </pic:pic>
              </a:graphicData>
            </a:graphic>
          </wp:inline>
        </w:drawing>
      </w:r>
    </w:p>
    <w:p w14:paraId="0D494656" w14:textId="77777777" w:rsidR="00744548" w:rsidRDefault="00744548"/>
    <w:p w14:paraId="4F1C02FF" w14:textId="77777777" w:rsidR="00744548" w:rsidRDefault="00744548"/>
    <w:p w14:paraId="00ABD27D" w14:textId="77777777" w:rsidR="00744548" w:rsidRDefault="00744548"/>
    <w:p w14:paraId="5AB6B224" w14:textId="77777777" w:rsidR="00744548" w:rsidRDefault="00744548"/>
    <w:p w14:paraId="2DDCF9C7" w14:textId="77777777" w:rsidR="00744548" w:rsidRDefault="00744548"/>
    <w:p w14:paraId="11671F69" w14:textId="77777777" w:rsidR="00744548" w:rsidRDefault="00744548"/>
    <w:p w14:paraId="3C2CCA00" w14:textId="77777777" w:rsidR="00744548" w:rsidRDefault="008358DD">
      <w:pPr>
        <w:pStyle w:val="Heading3"/>
      </w:pPr>
      <w:r>
        <w:t>The Bank Line Simulation</w:t>
      </w:r>
    </w:p>
    <w:p w14:paraId="1D4E2716" w14:textId="47A4512C" w:rsidR="00744548" w:rsidRDefault="008358DD">
      <w:r>
        <w:t xml:space="preserve">In </w:t>
      </w:r>
      <w:r w:rsidR="005A0699">
        <w:t>this</w:t>
      </w:r>
      <w:r>
        <w:t xml:space="preserve"> lab, an event simulation will be created.  It will simulate customers waiting to be served at a bank by tellers.  Beside the animation and event classes, there will be five main classes that implement the bank simulation.  Four of them will have associated animation displays.  Pictorially, their relations are</w:t>
      </w:r>
    </w:p>
    <w:p w14:paraId="5C1696A2" w14:textId="48599784" w:rsidR="00744548" w:rsidRDefault="004D28FF">
      <w:r>
        <w:drawing>
          <wp:inline distT="0" distB="0" distL="0" distR="0" wp14:anchorId="59432536" wp14:editId="6C8B1455">
            <wp:extent cx="4249420" cy="219583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M11 BankLineClasses.pdf"/>
                    <pic:cNvPicPr/>
                  </pic:nvPicPr>
                  <pic:blipFill>
                    <a:blip r:embed="rId19">
                      <a:extLst>
                        <a:ext uri="{28A0092B-C50C-407E-A947-70E740481C1C}">
                          <a14:useLocalDpi xmlns:a14="http://schemas.microsoft.com/office/drawing/2010/main" val="0"/>
                        </a:ext>
                      </a:extLst>
                    </a:blip>
                    <a:stretch>
                      <a:fillRect/>
                    </a:stretch>
                  </pic:blipFill>
                  <pic:spPr>
                    <a:xfrm>
                      <a:off x="0" y="0"/>
                      <a:ext cx="4249420" cy="2195830"/>
                    </a:xfrm>
                    <a:prstGeom prst="rect">
                      <a:avLst/>
                    </a:prstGeom>
                  </pic:spPr>
                </pic:pic>
              </a:graphicData>
            </a:graphic>
          </wp:inline>
        </w:drawing>
      </w:r>
    </w:p>
    <w:p w14:paraId="699DA103" w14:textId="77777777" w:rsidR="00744548" w:rsidRDefault="00744548"/>
    <w:p w14:paraId="5F36D9F6" w14:textId="125A60D7" w:rsidR="00744548" w:rsidRDefault="004D28FF">
      <w:r>
        <w:t xml:space="preserve">A </w:t>
      </w:r>
      <w:r w:rsidRPr="004D28FF">
        <w:rPr>
          <w:rStyle w:val="codeintext"/>
        </w:rPr>
        <w:t>C</w:t>
      </w:r>
      <w:r w:rsidR="008358DD" w:rsidRPr="004D28FF">
        <w:rPr>
          <w:rStyle w:val="codeintext"/>
        </w:rPr>
        <w:t>ustomer</w:t>
      </w:r>
      <w:r w:rsidR="008358DD">
        <w:t xml:space="preserve"> in this simulation has very few responsibilities. The major responsibility of this class is to be able to draw a graphic representation of itself. When the customer is created, it will be given a name and the current time.  At some time in the future it will be notified (by the teller) that it has been serviced.  Once that has happened, it has the responsibility to be able to compute the time that it waited.  The time it starts waiting and the time it is serviced will both be displayed.  Consult </w:t>
      </w:r>
      <w:r w:rsidR="008358DD">
        <w:rPr>
          <w:rFonts w:ascii="Courier" w:hAnsi="Courier"/>
          <w:i/>
          <w:sz w:val="18"/>
        </w:rPr>
        <w:t>Customer.html</w:t>
      </w:r>
      <w:r w:rsidR="008358DD">
        <w:t xml:space="preserve"> for names of the methods it implements. </w:t>
      </w:r>
    </w:p>
    <w:p w14:paraId="5654A575" w14:textId="77777777" w:rsidR="00744548" w:rsidRDefault="00744548"/>
    <w:p w14:paraId="085C5359" w14:textId="77777777" w:rsidR="00744548" w:rsidRDefault="008358DD">
      <w:r>
        <w:t xml:space="preserve">The </w:t>
      </w:r>
      <w:r>
        <w:rPr>
          <w:rFonts w:ascii="Courier" w:hAnsi="Courier"/>
          <w:sz w:val="18"/>
        </w:rPr>
        <w:t>BankLine</w:t>
      </w:r>
      <w:r>
        <w:t xml:space="preserve"> class is nearly as free of responsibilities as </w:t>
      </w:r>
      <w:r>
        <w:rPr>
          <w:rFonts w:ascii="Courier" w:hAnsi="Courier"/>
          <w:sz w:val="18"/>
        </w:rPr>
        <w:t>Customer</w:t>
      </w:r>
      <w:r>
        <w:t>.  Besides its responsibilities as a queue, it has the additional responsibility of being able to draw itself.</w:t>
      </w:r>
    </w:p>
    <w:p w14:paraId="58F628A4" w14:textId="77777777" w:rsidR="00744548" w:rsidRDefault="00744548"/>
    <w:p w14:paraId="7681F4F7" w14:textId="77777777" w:rsidR="00744548" w:rsidRDefault="008358DD">
      <w:r>
        <w:t xml:space="preserve">The </w:t>
      </w:r>
      <w:r>
        <w:rPr>
          <w:rFonts w:ascii="Courier" w:hAnsi="Courier"/>
          <w:sz w:val="18"/>
        </w:rPr>
        <w:t>Report</w:t>
      </w:r>
      <w:r>
        <w:t xml:space="preserve"> class has the responsibility for presenting the results of the simulation.  It will produce two averages.  The first is the average time that the customers currently in the line have waited.  The second is the average time that the serviced customers waited.  To accomplish the first task, the </w:t>
      </w:r>
      <w:r>
        <w:rPr>
          <w:rFonts w:ascii="Courier" w:hAnsi="Courier"/>
          <w:sz w:val="18"/>
        </w:rPr>
        <w:t>Report</w:t>
      </w:r>
      <w:r>
        <w:t xml:space="preserve"> class will have access to the bank line.  It will iterate over the customers in the line, requesting the time they started waiting.  It will use these values to compute the average time waited.  To satisfy the second requirement, it will keep a list of customers that have finished. It will iterate over them, requesting the time they waited.  This places a requirement on </w:t>
      </w:r>
      <w:r>
        <w:rPr>
          <w:rFonts w:ascii="Courier" w:hAnsi="Courier"/>
          <w:sz w:val="18"/>
        </w:rPr>
        <w:t>Teller</w:t>
      </w:r>
      <w:r>
        <w:t xml:space="preserve"> to give the customer to the </w:t>
      </w:r>
      <w:r>
        <w:rPr>
          <w:rFonts w:ascii="Courier" w:hAnsi="Courier"/>
          <w:sz w:val="18"/>
        </w:rPr>
        <w:t>Report</w:t>
      </w:r>
      <w:r>
        <w:t xml:space="preserve"> object when the teller removes the customer from the bank line.  The last requirement of </w:t>
      </w:r>
      <w:r>
        <w:rPr>
          <w:rFonts w:ascii="Courier" w:hAnsi="Courier"/>
          <w:sz w:val="18"/>
        </w:rPr>
        <w:t>Report</w:t>
      </w:r>
      <w:r>
        <w:t xml:space="preserve"> is to display the current time of the simulation.  This means that the simulation loop will need to inform the </w:t>
      </w:r>
      <w:r>
        <w:rPr>
          <w:rFonts w:ascii="Courier" w:hAnsi="Courier"/>
          <w:sz w:val="18"/>
        </w:rPr>
        <w:t>Report</w:t>
      </w:r>
      <w:r>
        <w:t xml:space="preserve"> object of the current time after every step.</w:t>
      </w:r>
    </w:p>
    <w:p w14:paraId="729F9C51" w14:textId="77777777" w:rsidR="00744548" w:rsidRDefault="00744548"/>
    <w:p w14:paraId="63E7E468" w14:textId="77777777" w:rsidR="00D8643C" w:rsidRDefault="00D8643C">
      <w:pPr>
        <w:jc w:val="left"/>
      </w:pPr>
      <w:r>
        <w:br w:type="page"/>
      </w:r>
    </w:p>
    <w:p w14:paraId="703CC18A" w14:textId="05CAF036" w:rsidR="00744548" w:rsidRDefault="008358DD">
      <w:r>
        <w:lastRenderedPageBreak/>
        <w:t xml:space="preserve">The </w:t>
      </w:r>
      <w:r>
        <w:rPr>
          <w:rFonts w:ascii="Courier" w:hAnsi="Courier"/>
          <w:sz w:val="18"/>
        </w:rPr>
        <w:t>CustomerGenerator</w:t>
      </w:r>
      <w:r>
        <w:t xml:space="preserve"> class is one of the two classes that interact</w:t>
      </w:r>
      <w:r w:rsidR="005A0699">
        <w:t>s</w:t>
      </w:r>
      <w:r>
        <w:t xml:space="preserve"> with the event queue.  It has an event for customer generation.</w:t>
      </w:r>
    </w:p>
    <w:p w14:paraId="65D9BD8C" w14:textId="77777777" w:rsidR="00744548" w:rsidRDefault="00744548"/>
    <w:p w14:paraId="6D498BC8" w14:textId="77777777" w:rsidR="00744548" w:rsidRDefault="008358DD">
      <w:pPr>
        <w:pStyle w:val="RecursiveDesign"/>
        <w:ind w:left="0"/>
        <w:rPr>
          <w:b/>
        </w:rPr>
      </w:pPr>
      <w:r>
        <w:rPr>
          <w:b/>
        </w:rPr>
        <w:t>Event: Generate Customer</w:t>
      </w:r>
    </w:p>
    <w:p w14:paraId="39847563" w14:textId="77777777" w:rsidR="00744548" w:rsidRDefault="008358DD">
      <w:pPr>
        <w:pStyle w:val="RecursiveDesign"/>
      </w:pPr>
      <w:r>
        <w:rPr>
          <w:b/>
        </w:rPr>
        <w:t>State change</w:t>
      </w:r>
      <w:r>
        <w:t xml:space="preserve">: Customer name/count is updated.  </w:t>
      </w:r>
    </w:p>
    <w:p w14:paraId="29982903" w14:textId="77777777" w:rsidR="00744548" w:rsidRDefault="008358DD">
      <w:pPr>
        <w:pStyle w:val="RecursiveDesign"/>
      </w:pPr>
      <w:r>
        <w:rPr>
          <w:b/>
        </w:rPr>
        <w:t>Operations/Events to schedule</w:t>
      </w:r>
      <w:r>
        <w:t>:  Create a new customer.  Add the customer to the bank line.  Schedule a generate customer event at a random time in the future.</w:t>
      </w:r>
    </w:p>
    <w:p w14:paraId="4D6A2DF5" w14:textId="77777777" w:rsidR="00744548" w:rsidRDefault="00744548"/>
    <w:p w14:paraId="7D71EFFC" w14:textId="77777777" w:rsidR="00744548" w:rsidRDefault="008358DD">
      <w:r>
        <w:t xml:space="preserve">The </w:t>
      </w:r>
      <w:r>
        <w:rPr>
          <w:rFonts w:ascii="Courier" w:hAnsi="Courier"/>
          <w:sz w:val="18"/>
        </w:rPr>
        <w:t>Teller</w:t>
      </w:r>
      <w:r>
        <w:t xml:space="preserve"> class is the other class that interacts with the event queue. It will check the line for a customer to service.</w:t>
      </w:r>
    </w:p>
    <w:p w14:paraId="17108A8A" w14:textId="77777777" w:rsidR="00744548" w:rsidRDefault="00744548"/>
    <w:p w14:paraId="709F8A80" w14:textId="77777777" w:rsidR="00744548" w:rsidRDefault="00744548"/>
    <w:p w14:paraId="33913D72" w14:textId="77777777" w:rsidR="00744548" w:rsidRDefault="008358DD">
      <w:r>
        <w:t>What will happen if there is a customer in line?</w:t>
      </w:r>
    </w:p>
    <w:p w14:paraId="65EF1C72" w14:textId="77777777" w:rsidR="00744548" w:rsidRDefault="00744548"/>
    <w:p w14:paraId="2123400C" w14:textId="77777777" w:rsidR="00744548" w:rsidRDefault="008358DD">
      <w:r>
        <w:drawing>
          <wp:inline distT="0" distB="0" distL="0" distR="0" wp14:anchorId="493817F8" wp14:editId="07FC5891">
            <wp:extent cx="550545" cy="389255"/>
            <wp:effectExtent l="0" t="0" r="8255" b="0"/>
            <wp:docPr id="24" name="Picture 24" descr="images:bigha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s:bighand.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0545" cy="389255"/>
                    </a:xfrm>
                    <a:prstGeom prst="rect">
                      <a:avLst/>
                    </a:prstGeom>
                    <a:noFill/>
                    <a:ln>
                      <a:noFill/>
                    </a:ln>
                  </pic:spPr>
                </pic:pic>
              </a:graphicData>
            </a:graphic>
          </wp:inline>
        </w:drawing>
      </w:r>
    </w:p>
    <w:p w14:paraId="605CBEC9" w14:textId="77777777" w:rsidR="00744548" w:rsidRDefault="00744548"/>
    <w:p w14:paraId="61100839" w14:textId="77777777" w:rsidR="00744548" w:rsidRDefault="00744548"/>
    <w:p w14:paraId="3F185F6E" w14:textId="77777777" w:rsidR="00744548" w:rsidRDefault="008358DD">
      <w:r>
        <w:t>What will happen if there isn’t a customer in line?</w:t>
      </w:r>
    </w:p>
    <w:p w14:paraId="2511C7F1" w14:textId="77777777" w:rsidR="00744548" w:rsidRDefault="00744548"/>
    <w:p w14:paraId="36303F3E" w14:textId="77777777" w:rsidR="00744548" w:rsidRDefault="008358DD">
      <w:r>
        <w:drawing>
          <wp:inline distT="0" distB="0" distL="0" distR="0" wp14:anchorId="76DE737C" wp14:editId="4F0160D2">
            <wp:extent cx="550545" cy="389255"/>
            <wp:effectExtent l="0" t="0" r="8255" b="0"/>
            <wp:docPr id="25" name="Picture 25" descr="images:bigha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ages:bighand.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0545" cy="389255"/>
                    </a:xfrm>
                    <a:prstGeom prst="rect">
                      <a:avLst/>
                    </a:prstGeom>
                    <a:noFill/>
                    <a:ln>
                      <a:noFill/>
                    </a:ln>
                  </pic:spPr>
                </pic:pic>
              </a:graphicData>
            </a:graphic>
          </wp:inline>
        </w:drawing>
      </w:r>
    </w:p>
    <w:p w14:paraId="73F70D6E" w14:textId="77777777" w:rsidR="00744548" w:rsidRDefault="00744548"/>
    <w:p w14:paraId="67CB21FB" w14:textId="77777777" w:rsidR="00744548" w:rsidRDefault="00744548"/>
    <w:p w14:paraId="76E37F1C" w14:textId="58E5D4B6" w:rsidR="00744548" w:rsidRDefault="008358DD">
      <w:r>
        <w:t>Similar to generating a customer, the amount of time required to handle the customer will be random.  The maximum time will be one of the parameters of the constructor.  The other time used by the teller</w:t>
      </w:r>
      <w:r w:rsidR="005A0699">
        <w:t xml:space="preserve"> class</w:t>
      </w:r>
      <w:r>
        <w:t xml:space="preserve"> is the period between checking the line.  </w:t>
      </w:r>
      <w:r w:rsidR="005A0699">
        <w:t>We shall assume</w:t>
      </w:r>
      <w:r>
        <w:t xml:space="preserve"> that</w:t>
      </w:r>
      <w:r w:rsidR="005A0699">
        <w:t xml:space="preserve"> the tellers are very vigilant and </w:t>
      </w:r>
      <w:r>
        <w:t xml:space="preserve">the line will be checked every second.  </w:t>
      </w:r>
    </w:p>
    <w:p w14:paraId="109048B7" w14:textId="77777777" w:rsidR="00744548" w:rsidRDefault="00744548"/>
    <w:p w14:paraId="0A424B8E" w14:textId="77777777" w:rsidR="00744548" w:rsidRDefault="008358DD">
      <w:r>
        <w:t>Complete the event specification.  (</w:t>
      </w:r>
      <w:r>
        <w:rPr>
          <w:rFonts w:ascii="Courier" w:hAnsi="Courier"/>
          <w:sz w:val="18"/>
        </w:rPr>
        <w:t>Teller</w:t>
      </w:r>
      <w:r>
        <w:t xml:space="preserve"> has a method </w:t>
      </w:r>
      <w:r>
        <w:rPr>
          <w:rFonts w:ascii="Courier" w:hAnsi="Courier"/>
          <w:sz w:val="18"/>
        </w:rPr>
        <w:t>serve()</w:t>
      </w:r>
      <w:r>
        <w:t>, which encapsulates its responsibilities for serving the customer.)</w:t>
      </w:r>
    </w:p>
    <w:p w14:paraId="2C594D78" w14:textId="77777777" w:rsidR="00744548" w:rsidRDefault="00744548"/>
    <w:p w14:paraId="78FDC7FC" w14:textId="77777777" w:rsidR="00744548" w:rsidRDefault="008358DD">
      <w:pPr>
        <w:pStyle w:val="RecursiveDesign"/>
        <w:ind w:left="0"/>
        <w:rPr>
          <w:b/>
        </w:rPr>
      </w:pPr>
      <w:r>
        <w:rPr>
          <w:b/>
        </w:rPr>
        <w:t>Event: Check Bank Line for a Customer</w:t>
      </w:r>
    </w:p>
    <w:p w14:paraId="3AEE151E" w14:textId="77777777" w:rsidR="00744548" w:rsidRDefault="00744548">
      <w:pPr>
        <w:pStyle w:val="RecursiveDesign"/>
        <w:ind w:left="0"/>
        <w:rPr>
          <w:b/>
        </w:rPr>
      </w:pPr>
    </w:p>
    <w:p w14:paraId="5AAD026E" w14:textId="77777777" w:rsidR="00744548" w:rsidRDefault="008358DD">
      <w:pPr>
        <w:pStyle w:val="RecursiveDesign"/>
      </w:pPr>
      <w:r>
        <w:drawing>
          <wp:inline distT="0" distB="0" distL="0" distR="0" wp14:anchorId="02EC2D09" wp14:editId="39887674">
            <wp:extent cx="363855" cy="262255"/>
            <wp:effectExtent l="0" t="0" r="0" b="0"/>
            <wp:docPr id="26" name="Picture 26" descr="images:bigha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mages:bighand.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3855" cy="262255"/>
                    </a:xfrm>
                    <a:prstGeom prst="rect">
                      <a:avLst/>
                    </a:prstGeom>
                    <a:noFill/>
                    <a:ln>
                      <a:noFill/>
                    </a:ln>
                  </pic:spPr>
                </pic:pic>
              </a:graphicData>
            </a:graphic>
          </wp:inline>
        </w:drawing>
      </w:r>
      <w:r>
        <w:t xml:space="preserve">  </w:t>
      </w:r>
      <w:r>
        <w:rPr>
          <w:b/>
        </w:rPr>
        <w:t>State change</w:t>
      </w:r>
      <w:r>
        <w:t>:</w:t>
      </w:r>
    </w:p>
    <w:p w14:paraId="3A430A55" w14:textId="77777777" w:rsidR="00744548" w:rsidRDefault="008358DD">
      <w:pPr>
        <w:pStyle w:val="RecursiveDesign"/>
      </w:pPr>
      <w:r>
        <w:t xml:space="preserve">  </w:t>
      </w:r>
    </w:p>
    <w:p w14:paraId="38F02696" w14:textId="77777777" w:rsidR="00744548" w:rsidRDefault="008358DD">
      <w:pPr>
        <w:pStyle w:val="RecursiveDesign"/>
      </w:pPr>
      <w:r>
        <w:drawing>
          <wp:inline distT="0" distB="0" distL="0" distR="0" wp14:anchorId="43352539" wp14:editId="68E1C775">
            <wp:extent cx="363855" cy="262255"/>
            <wp:effectExtent l="0" t="0" r="0" b="0"/>
            <wp:docPr id="27" name="Picture 27" descr="images:bigha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mages:bighand.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3855" cy="262255"/>
                    </a:xfrm>
                    <a:prstGeom prst="rect">
                      <a:avLst/>
                    </a:prstGeom>
                    <a:noFill/>
                    <a:ln>
                      <a:noFill/>
                    </a:ln>
                  </pic:spPr>
                </pic:pic>
              </a:graphicData>
            </a:graphic>
          </wp:inline>
        </w:drawing>
      </w:r>
      <w:r>
        <w:t xml:space="preserve">  </w:t>
      </w:r>
      <w:r>
        <w:rPr>
          <w:b/>
        </w:rPr>
        <w:t>Operations/Events to schedule</w:t>
      </w:r>
      <w:r>
        <w:t xml:space="preserve">:  </w:t>
      </w:r>
    </w:p>
    <w:p w14:paraId="70051BCF" w14:textId="77777777" w:rsidR="00744548" w:rsidRDefault="00744548">
      <w:pPr>
        <w:pStyle w:val="RecursiveDesign"/>
      </w:pPr>
    </w:p>
    <w:p w14:paraId="0F08D3CE" w14:textId="77777777" w:rsidR="00744548" w:rsidRDefault="00744548">
      <w:pPr>
        <w:pStyle w:val="RecursiveDesign"/>
      </w:pPr>
    </w:p>
    <w:p w14:paraId="60B24633" w14:textId="77777777" w:rsidR="00744548" w:rsidRDefault="00744548">
      <w:pPr>
        <w:pStyle w:val="RecursiveDesign"/>
      </w:pPr>
    </w:p>
    <w:p w14:paraId="323BED7E" w14:textId="77777777" w:rsidR="00744548" w:rsidRDefault="00744548">
      <w:pPr>
        <w:pStyle w:val="RecursiveDesign"/>
      </w:pPr>
    </w:p>
    <w:p w14:paraId="4012C1E1" w14:textId="77777777" w:rsidR="00744548" w:rsidRDefault="00744548">
      <w:pPr>
        <w:pStyle w:val="RecursiveDesign"/>
      </w:pPr>
    </w:p>
    <w:p w14:paraId="2AA4BD0A" w14:textId="77777777" w:rsidR="00744548" w:rsidRDefault="00744548"/>
    <w:p w14:paraId="0CF4FC7B" w14:textId="77777777" w:rsidR="00744548" w:rsidRDefault="008358DD">
      <w:r>
        <w:t>Give an algorithm for the process method of the event.</w:t>
      </w:r>
    </w:p>
    <w:p w14:paraId="2D86B7FA" w14:textId="77777777" w:rsidR="00744548" w:rsidRDefault="00744548"/>
    <w:p w14:paraId="244CBBA0" w14:textId="77777777" w:rsidR="00744548" w:rsidRDefault="008358DD">
      <w:r>
        <w:drawing>
          <wp:inline distT="0" distB="0" distL="0" distR="0" wp14:anchorId="38ADC5D8" wp14:editId="7D8BD059">
            <wp:extent cx="550545" cy="389255"/>
            <wp:effectExtent l="0" t="0" r="8255" b="0"/>
            <wp:docPr id="28" name="Picture 28" descr="images:bigha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mages:bighand.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0545" cy="389255"/>
                    </a:xfrm>
                    <a:prstGeom prst="rect">
                      <a:avLst/>
                    </a:prstGeom>
                    <a:noFill/>
                    <a:ln>
                      <a:noFill/>
                    </a:ln>
                  </pic:spPr>
                </pic:pic>
              </a:graphicData>
            </a:graphic>
          </wp:inline>
        </w:drawing>
      </w:r>
    </w:p>
    <w:p w14:paraId="2EC6BFBE" w14:textId="77777777" w:rsidR="00744548" w:rsidRDefault="00744548"/>
    <w:p w14:paraId="19B6B4F7" w14:textId="77777777" w:rsidR="00744548" w:rsidRDefault="00744548"/>
    <w:p w14:paraId="11493283" w14:textId="77777777" w:rsidR="00744548" w:rsidRDefault="00744548"/>
    <w:p w14:paraId="402389B5" w14:textId="77777777" w:rsidR="00744548" w:rsidRDefault="00744548"/>
    <w:p w14:paraId="2E66AE7C" w14:textId="77777777" w:rsidR="00744548" w:rsidRDefault="00744548"/>
    <w:p w14:paraId="34409AB2" w14:textId="77777777" w:rsidR="00744548" w:rsidRDefault="008358DD">
      <w:pPr>
        <w:pStyle w:val="Heading3"/>
        <w:rPr>
          <w:i/>
        </w:rPr>
      </w:pPr>
      <w:r>
        <w:rPr>
          <w:i/>
        </w:rPr>
        <w:lastRenderedPageBreak/>
        <w:t>Directed Lab Work</w:t>
      </w:r>
    </w:p>
    <w:p w14:paraId="2D7B7BBA" w14:textId="6C7618A6" w:rsidR="00744548" w:rsidRDefault="00596745">
      <w:pPr>
        <w:pStyle w:val="Heading3"/>
      </w:pPr>
      <w:r>
        <w:t>An Animated Simulation</w:t>
      </w:r>
    </w:p>
    <w:p w14:paraId="691BFA95" w14:textId="297F5F87" w:rsidR="00B52CDF" w:rsidRPr="00B52CDF" w:rsidRDefault="00B52CDF" w:rsidP="00B52CDF">
      <w:r>
        <w:rPr>
          <w:i/>
        </w:rPr>
        <w:t>In this lab you will complete an animated application that simulates customers being served in a bank.  Approximately half of the classes in the application implement the framework that animates the application.  A description of the classes in the framework is given in Appendix: An Animation Framework in this manual.  For the most part, these classes can be ignored as the animated application is developed as long as appropriate care is taken. The appendix also gives instructions for using the framework to create new animated applications.</w:t>
      </w:r>
    </w:p>
    <w:p w14:paraId="123E3EB8" w14:textId="77777777" w:rsidR="00596745" w:rsidRDefault="00596745">
      <w:pPr>
        <w:rPr>
          <w:i/>
        </w:rPr>
      </w:pPr>
    </w:p>
    <w:p w14:paraId="1D0C367A" w14:textId="77777777" w:rsidR="00596745" w:rsidRDefault="008358DD">
      <w:pPr>
        <w:rPr>
          <w:i/>
        </w:rPr>
      </w:pPr>
      <w:r>
        <w:rPr>
          <w:i/>
        </w:rPr>
        <w:t xml:space="preserve">All but two of the classes needed in today’s lab exist.  The first class that will be </w:t>
      </w:r>
      <w:r w:rsidR="00D8643C">
        <w:rPr>
          <w:i/>
        </w:rPr>
        <w:t xml:space="preserve">created </w:t>
      </w:r>
      <w:r>
        <w:rPr>
          <w:i/>
        </w:rPr>
        <w:t>is the SimulationEventQueue.</w:t>
      </w:r>
    </w:p>
    <w:p w14:paraId="2B737529" w14:textId="77777777" w:rsidR="00596745" w:rsidRDefault="00596745">
      <w:pPr>
        <w:rPr>
          <w:i/>
        </w:rPr>
      </w:pPr>
    </w:p>
    <w:p w14:paraId="754658F9" w14:textId="68B42200" w:rsidR="00744548" w:rsidRPr="00596745" w:rsidRDefault="00596745" w:rsidP="00596745">
      <w:pPr>
        <w:pStyle w:val="Heading3"/>
      </w:pPr>
      <w:r>
        <w:t>Implementing the Event Queue</w:t>
      </w:r>
      <w:r w:rsidR="008358DD">
        <w:rPr>
          <w:i/>
        </w:rPr>
        <w:t xml:space="preserve">  </w:t>
      </w:r>
    </w:p>
    <w:p w14:paraId="26D03076" w14:textId="77777777" w:rsidR="00744548" w:rsidRDefault="00744548"/>
    <w:p w14:paraId="1BDFD6D7" w14:textId="77777777" w:rsidR="00744548" w:rsidRDefault="008358DD">
      <w:pPr>
        <w:pStyle w:val="Steps"/>
      </w:pPr>
      <w:r>
        <w:t xml:space="preserve">In the </w:t>
      </w:r>
      <w:r>
        <w:rPr>
          <w:rFonts w:ascii="Courier" w:hAnsi="Courier"/>
          <w:sz w:val="18"/>
        </w:rPr>
        <w:t>QueuePackage</w:t>
      </w:r>
      <w:r>
        <w:t xml:space="preserve">, create a new class named </w:t>
      </w:r>
      <w:r>
        <w:rPr>
          <w:rFonts w:ascii="Courier" w:hAnsi="Courier"/>
          <w:sz w:val="18"/>
        </w:rPr>
        <w:t>SimulationEventQueue</w:t>
      </w:r>
      <w:r>
        <w:t>.</w:t>
      </w:r>
    </w:p>
    <w:p w14:paraId="7541C3E1" w14:textId="77777777" w:rsidR="00744548" w:rsidRDefault="00744548">
      <w:pPr>
        <w:pStyle w:val="Steps"/>
        <w:numPr>
          <w:ilvl w:val="0"/>
          <w:numId w:val="0"/>
        </w:numPr>
      </w:pPr>
    </w:p>
    <w:p w14:paraId="77047D68" w14:textId="77777777" w:rsidR="00744548" w:rsidRDefault="008358DD">
      <w:pPr>
        <w:pStyle w:val="Steps"/>
      </w:pPr>
      <w:r>
        <w:t xml:space="preserve">In the class declaration, make it implement </w:t>
      </w:r>
      <w:r>
        <w:rPr>
          <w:rFonts w:ascii="Courier" w:hAnsi="Courier"/>
          <w:sz w:val="18"/>
        </w:rPr>
        <w:t>SimulationEventQueueInterface</w:t>
      </w:r>
      <w:r>
        <w:t>.</w:t>
      </w:r>
    </w:p>
    <w:p w14:paraId="024BE390" w14:textId="77777777" w:rsidR="00744548" w:rsidRDefault="00744548">
      <w:pPr>
        <w:pStyle w:val="Steps"/>
        <w:numPr>
          <w:ilvl w:val="0"/>
          <w:numId w:val="0"/>
        </w:numPr>
      </w:pPr>
    </w:p>
    <w:p w14:paraId="3465CAA1" w14:textId="77777777" w:rsidR="00744548" w:rsidRDefault="008358DD">
      <w:pPr>
        <w:pStyle w:val="Steps"/>
      </w:pPr>
      <w:r>
        <w:t xml:space="preserve"> Create method stubs for each of the methods in the interface.</w:t>
      </w:r>
    </w:p>
    <w:p w14:paraId="401B48A0" w14:textId="77777777" w:rsidR="00744548" w:rsidRDefault="00744548">
      <w:pPr>
        <w:pStyle w:val="Steps"/>
        <w:numPr>
          <w:ilvl w:val="0"/>
          <w:numId w:val="0"/>
        </w:numPr>
      </w:pPr>
    </w:p>
    <w:p w14:paraId="71BDED33" w14:textId="77777777" w:rsidR="00744548" w:rsidRDefault="008358DD">
      <w:pPr>
        <w:rPr>
          <w:i/>
        </w:rPr>
      </w:pPr>
      <w:r>
        <w:rPr>
          <w:i/>
        </w:rPr>
        <w:t>Checkpoint:  The class should compile now.</w:t>
      </w:r>
    </w:p>
    <w:p w14:paraId="1E41BDE2" w14:textId="77777777" w:rsidR="00744548" w:rsidRDefault="00744548">
      <w:pPr>
        <w:pStyle w:val="file"/>
        <w:rPr>
          <w:rFonts w:ascii="Times" w:hAnsi="Times"/>
        </w:rPr>
      </w:pPr>
    </w:p>
    <w:p w14:paraId="5B1E406C" w14:textId="77777777" w:rsidR="00744548" w:rsidRDefault="008358DD">
      <w:pPr>
        <w:pStyle w:val="Steps"/>
      </w:pPr>
      <w:r>
        <w:t>Create a private variable to store the current simulation time.</w:t>
      </w:r>
    </w:p>
    <w:p w14:paraId="329A475A" w14:textId="77777777" w:rsidR="00744548" w:rsidRDefault="00744548">
      <w:pPr>
        <w:pStyle w:val="Steps"/>
        <w:numPr>
          <w:ilvl w:val="0"/>
          <w:numId w:val="0"/>
        </w:numPr>
      </w:pPr>
    </w:p>
    <w:p w14:paraId="63B0128C" w14:textId="77777777" w:rsidR="00744548" w:rsidRDefault="008358DD">
      <w:pPr>
        <w:pStyle w:val="Steps"/>
      </w:pPr>
      <w:r>
        <w:t>Create a private variable to store the contents of the queue.</w:t>
      </w:r>
    </w:p>
    <w:p w14:paraId="74C4704E" w14:textId="77777777" w:rsidR="00744548" w:rsidRDefault="00744548">
      <w:pPr>
        <w:pStyle w:val="Steps"/>
        <w:numPr>
          <w:ilvl w:val="0"/>
          <w:numId w:val="0"/>
        </w:numPr>
      </w:pPr>
    </w:p>
    <w:p w14:paraId="2F154C4F" w14:textId="77777777" w:rsidR="00744548" w:rsidRDefault="008358DD">
      <w:pPr>
        <w:pStyle w:val="Steps"/>
      </w:pPr>
      <w:r>
        <w:t xml:space="preserve">Implement all of the methods except for </w:t>
      </w:r>
      <w:r>
        <w:rPr>
          <w:rFonts w:ascii="Courier" w:hAnsi="Courier"/>
          <w:sz w:val="18"/>
        </w:rPr>
        <w:t>add()</w:t>
      </w:r>
      <w:r>
        <w:t xml:space="preserve">.  You may find the class </w:t>
      </w:r>
      <w:r>
        <w:rPr>
          <w:rFonts w:ascii="Courier" w:hAnsi="Courier"/>
          <w:sz w:val="18"/>
        </w:rPr>
        <w:t>VectorQueue</w:t>
      </w:r>
      <w:r>
        <w:t xml:space="preserve"> helpful.</w:t>
      </w:r>
    </w:p>
    <w:p w14:paraId="5F1D42CC" w14:textId="77777777" w:rsidR="00744548" w:rsidRDefault="00744548">
      <w:pPr>
        <w:pStyle w:val="Steps"/>
        <w:numPr>
          <w:ilvl w:val="0"/>
          <w:numId w:val="0"/>
        </w:numPr>
      </w:pPr>
    </w:p>
    <w:p w14:paraId="00986C9F" w14:textId="77777777" w:rsidR="00744548" w:rsidRDefault="008358DD">
      <w:pPr>
        <w:pStyle w:val="Steps"/>
      </w:pPr>
      <w:r>
        <w:t xml:space="preserve">In the </w:t>
      </w:r>
      <w:r>
        <w:rPr>
          <w:rFonts w:ascii="Courier" w:hAnsi="Courier"/>
          <w:sz w:val="18"/>
        </w:rPr>
        <w:t>remove()</w:t>
      </w:r>
      <w:r>
        <w:t xml:space="preserve"> method, add code to change the current time of the event queue.</w:t>
      </w:r>
    </w:p>
    <w:p w14:paraId="728BC170" w14:textId="77777777" w:rsidR="00744548" w:rsidRDefault="00744548">
      <w:pPr>
        <w:pStyle w:val="Steps"/>
        <w:numPr>
          <w:ilvl w:val="0"/>
          <w:numId w:val="0"/>
        </w:numPr>
      </w:pPr>
    </w:p>
    <w:p w14:paraId="7688CFEF" w14:textId="77777777" w:rsidR="00744548" w:rsidRDefault="008358DD">
      <w:pPr>
        <w:pStyle w:val="Steps"/>
      </w:pPr>
      <w:r>
        <w:t xml:space="preserve">Refer to the pre-lab exercises and implement the </w:t>
      </w:r>
      <w:r>
        <w:rPr>
          <w:rFonts w:ascii="Courier" w:hAnsi="Courier"/>
          <w:sz w:val="18"/>
        </w:rPr>
        <w:t>add()</w:t>
      </w:r>
      <w:r>
        <w:t xml:space="preserve"> method. </w:t>
      </w:r>
    </w:p>
    <w:p w14:paraId="799DFEEE" w14:textId="77777777" w:rsidR="00744548" w:rsidRDefault="00744548">
      <w:pPr>
        <w:pStyle w:val="Steps"/>
        <w:numPr>
          <w:ilvl w:val="0"/>
          <w:numId w:val="0"/>
        </w:numPr>
      </w:pPr>
    </w:p>
    <w:p w14:paraId="3D49DB16" w14:textId="69C1E38E" w:rsidR="00744548" w:rsidRDefault="008358DD">
      <w:pPr>
        <w:pStyle w:val="Steps"/>
        <w:numPr>
          <w:ilvl w:val="0"/>
          <w:numId w:val="0"/>
        </w:numPr>
        <w:rPr>
          <w:i/>
        </w:rPr>
      </w:pPr>
      <w:r>
        <w:rPr>
          <w:i/>
        </w:rPr>
        <w:t>Checkpoint: The class should compile.</w:t>
      </w:r>
      <w:r w:rsidR="0096173B">
        <w:rPr>
          <w:i/>
        </w:rPr>
        <w:t xml:space="preserve"> Run the SimulationEventQueueTest program.  While it is not an exhaustive test of the SimulationEventQueue class, it does basic tests.  If any of the tests fail, diagnose the problem.</w:t>
      </w:r>
    </w:p>
    <w:p w14:paraId="5566A0C0" w14:textId="77777777" w:rsidR="00744548" w:rsidRDefault="00744548">
      <w:pPr>
        <w:pStyle w:val="Steps"/>
        <w:numPr>
          <w:ilvl w:val="0"/>
          <w:numId w:val="0"/>
        </w:numPr>
        <w:rPr>
          <w:i/>
        </w:rPr>
      </w:pPr>
    </w:p>
    <w:p w14:paraId="5D31C3B5" w14:textId="77777777" w:rsidR="00744548" w:rsidRDefault="008358DD">
      <w:pPr>
        <w:pStyle w:val="Heading3"/>
      </w:pPr>
      <w:r>
        <w:t>The Bank Line Animation</w:t>
      </w:r>
    </w:p>
    <w:p w14:paraId="592DEE6A" w14:textId="34B1180C" w:rsidR="00744548" w:rsidRDefault="008358DD">
      <w:pPr>
        <w:pStyle w:val="Steps"/>
        <w:numPr>
          <w:ilvl w:val="0"/>
          <w:numId w:val="0"/>
        </w:numPr>
        <w:rPr>
          <w:i/>
        </w:rPr>
      </w:pPr>
      <w:r>
        <w:rPr>
          <w:i/>
        </w:rPr>
        <w:t xml:space="preserve">Checkpoint: The bank application should run.  At the very start of the set up phase init() will be called.  The customer generator in its constructor puts its initial event on the event queue.  That should show up as the next event.  No customers should be in the line.  </w:t>
      </w:r>
      <w:r w:rsidR="00D8643C">
        <w:rPr>
          <w:i/>
        </w:rPr>
        <w:t xml:space="preserve">The bank teller </w:t>
      </w:r>
      <w:r>
        <w:rPr>
          <w:i/>
        </w:rPr>
        <w:t>Fred should be waiting patiently for customers to show up.  The report should indicate that there are no customers waiting or served.  The simulation time is 0.0.</w:t>
      </w:r>
    </w:p>
    <w:p w14:paraId="5220356B" w14:textId="77777777" w:rsidR="00744548" w:rsidRDefault="00744548">
      <w:pPr>
        <w:pStyle w:val="Steps"/>
        <w:numPr>
          <w:ilvl w:val="0"/>
          <w:numId w:val="0"/>
        </w:numPr>
      </w:pPr>
    </w:p>
    <w:p w14:paraId="38AE2CB4" w14:textId="77777777" w:rsidR="00744548" w:rsidRDefault="008358DD">
      <w:pPr>
        <w:pStyle w:val="Steps"/>
        <w:numPr>
          <w:ilvl w:val="0"/>
          <w:numId w:val="0"/>
        </w:numPr>
        <w:rPr>
          <w:i/>
        </w:rPr>
      </w:pPr>
      <w:r>
        <w:rPr>
          <w:i/>
        </w:rPr>
        <w:t xml:space="preserve">At this point, it would be nice to see the event queue in operation.  Code to drive the simulation will be added into the BankActionThread.  </w:t>
      </w:r>
    </w:p>
    <w:p w14:paraId="0CF5BF46" w14:textId="77777777" w:rsidR="00744548" w:rsidRDefault="00744548">
      <w:pPr>
        <w:pStyle w:val="Steps"/>
        <w:numPr>
          <w:ilvl w:val="0"/>
          <w:numId w:val="0"/>
        </w:numPr>
        <w:rPr>
          <w:i/>
        </w:rPr>
      </w:pPr>
    </w:p>
    <w:p w14:paraId="4AB797A7" w14:textId="77777777" w:rsidR="00744548" w:rsidRDefault="008358DD">
      <w:pPr>
        <w:pStyle w:val="Heading3"/>
      </w:pPr>
      <w:r>
        <w:t>Creating the Event Loop</w:t>
      </w:r>
    </w:p>
    <w:p w14:paraId="0041B67E" w14:textId="77777777" w:rsidR="00744548" w:rsidRDefault="008358DD">
      <w:pPr>
        <w:pStyle w:val="Steps"/>
      </w:pPr>
      <w:r>
        <w:t xml:space="preserve">In the method </w:t>
      </w:r>
      <w:r>
        <w:rPr>
          <w:rFonts w:ascii="Courier" w:hAnsi="Courier"/>
          <w:sz w:val="18"/>
        </w:rPr>
        <w:t>executeApplication()</w:t>
      </w:r>
      <w:r>
        <w:t xml:space="preserve"> in </w:t>
      </w:r>
      <w:r>
        <w:rPr>
          <w:rFonts w:ascii="Courier" w:hAnsi="Courier"/>
          <w:sz w:val="18"/>
        </w:rPr>
        <w:t>BankActionThread</w:t>
      </w:r>
      <w:r>
        <w:t>, add code that will repeatedly take events from the event queue and process them.  Refer to the pre-lab exercises.</w:t>
      </w:r>
    </w:p>
    <w:p w14:paraId="7402A48F" w14:textId="77777777" w:rsidR="00744548" w:rsidRDefault="00744548">
      <w:pPr>
        <w:pStyle w:val="Steps"/>
        <w:numPr>
          <w:ilvl w:val="0"/>
          <w:numId w:val="0"/>
        </w:numPr>
        <w:rPr>
          <w:i/>
        </w:rPr>
      </w:pPr>
    </w:p>
    <w:p w14:paraId="24700946" w14:textId="77777777" w:rsidR="00744548" w:rsidRDefault="008358DD">
      <w:pPr>
        <w:pStyle w:val="Steps"/>
        <w:numPr>
          <w:ilvl w:val="0"/>
          <w:numId w:val="0"/>
        </w:numPr>
        <w:rPr>
          <w:i/>
        </w:rPr>
      </w:pPr>
      <w:r>
        <w:rPr>
          <w:i/>
        </w:rPr>
        <w:t xml:space="preserve">The display for the simulation has a few requirements for what happens in the event loop.  </w:t>
      </w:r>
    </w:p>
    <w:p w14:paraId="792085F0" w14:textId="77777777" w:rsidR="00744548" w:rsidRDefault="00744548">
      <w:pPr>
        <w:pStyle w:val="Steps"/>
        <w:numPr>
          <w:ilvl w:val="0"/>
          <w:numId w:val="0"/>
        </w:numPr>
      </w:pPr>
    </w:p>
    <w:p w14:paraId="6FBF3B46" w14:textId="77777777" w:rsidR="00744548" w:rsidRDefault="008358DD">
      <w:pPr>
        <w:pStyle w:val="Steps"/>
      </w:pPr>
      <w:r>
        <w:lastRenderedPageBreak/>
        <w:t xml:space="preserve"> Inside the loop after the event has been processed, get the post action report from the event and use it to set </w:t>
      </w:r>
      <w:r>
        <w:rPr>
          <w:rFonts w:ascii="Courier" w:hAnsi="Courier"/>
          <w:sz w:val="18"/>
        </w:rPr>
        <w:t>lastEventReport</w:t>
      </w:r>
      <w:r>
        <w:t>.</w:t>
      </w:r>
    </w:p>
    <w:p w14:paraId="1651ECA3" w14:textId="77777777" w:rsidR="00744548" w:rsidRDefault="00744548">
      <w:pPr>
        <w:pStyle w:val="Steps"/>
        <w:numPr>
          <w:ilvl w:val="0"/>
          <w:numId w:val="0"/>
        </w:numPr>
      </w:pPr>
    </w:p>
    <w:p w14:paraId="5FEFD499" w14:textId="77777777" w:rsidR="00744548" w:rsidRDefault="008358DD">
      <w:pPr>
        <w:pStyle w:val="Steps"/>
      </w:pPr>
      <w:r>
        <w:t xml:space="preserve">If there is a next event, get the description and use it to set </w:t>
      </w:r>
      <w:r>
        <w:rPr>
          <w:rFonts w:ascii="Courier" w:hAnsi="Courier"/>
          <w:sz w:val="18"/>
        </w:rPr>
        <w:t>nextEventAction</w:t>
      </w:r>
      <w:r>
        <w:t>.</w:t>
      </w:r>
    </w:p>
    <w:p w14:paraId="0EBBD1F1" w14:textId="77777777" w:rsidR="00744548" w:rsidRDefault="00744548">
      <w:pPr>
        <w:pStyle w:val="Steps"/>
        <w:numPr>
          <w:ilvl w:val="0"/>
          <w:numId w:val="0"/>
        </w:numPr>
      </w:pPr>
    </w:p>
    <w:p w14:paraId="5671D4A7" w14:textId="77777777" w:rsidR="00744548" w:rsidRDefault="008358DD">
      <w:pPr>
        <w:pStyle w:val="Steps"/>
      </w:pPr>
      <w:r>
        <w:t>Update the time for the report.</w:t>
      </w:r>
    </w:p>
    <w:p w14:paraId="67F7FD28" w14:textId="77777777" w:rsidR="00744548" w:rsidRDefault="00744548">
      <w:pPr>
        <w:pStyle w:val="Steps"/>
        <w:numPr>
          <w:ilvl w:val="0"/>
          <w:numId w:val="0"/>
        </w:numPr>
      </w:pPr>
    </w:p>
    <w:p w14:paraId="2FB7D65A" w14:textId="77777777" w:rsidR="00744548" w:rsidRDefault="008358DD">
      <w:pPr>
        <w:pStyle w:val="Steps"/>
      </w:pPr>
      <w:r>
        <w:t>The last code in the loop should be the line that will pause the animation.</w:t>
      </w:r>
    </w:p>
    <w:p w14:paraId="3AA706F9" w14:textId="77777777" w:rsidR="00744548" w:rsidRDefault="00744548">
      <w:pPr>
        <w:pStyle w:val="Steps"/>
        <w:numPr>
          <w:ilvl w:val="0"/>
          <w:numId w:val="0"/>
        </w:numPr>
      </w:pPr>
    </w:p>
    <w:p w14:paraId="34C354DA" w14:textId="77777777" w:rsidR="00744548" w:rsidRPr="00D8643C" w:rsidRDefault="008358DD">
      <w:pPr>
        <w:pStyle w:val="codeblock"/>
        <w:rPr>
          <w:sz w:val="18"/>
          <w:szCs w:val="18"/>
        </w:rPr>
      </w:pPr>
      <w:r w:rsidRPr="00D8643C">
        <w:rPr>
          <w:sz w:val="18"/>
          <w:szCs w:val="18"/>
        </w:rPr>
        <w:t>animationPause();</w:t>
      </w:r>
    </w:p>
    <w:p w14:paraId="449AF33B" w14:textId="77777777" w:rsidR="00744548" w:rsidRDefault="00744548">
      <w:pPr>
        <w:pStyle w:val="Steps"/>
        <w:numPr>
          <w:ilvl w:val="0"/>
          <w:numId w:val="0"/>
        </w:numPr>
      </w:pPr>
    </w:p>
    <w:p w14:paraId="0771F594" w14:textId="4BBE8734" w:rsidR="00744548" w:rsidRDefault="008358DD">
      <w:pPr>
        <w:pStyle w:val="Steps"/>
        <w:numPr>
          <w:ilvl w:val="0"/>
          <w:numId w:val="0"/>
        </w:numPr>
        <w:rPr>
          <w:i/>
        </w:rPr>
      </w:pPr>
      <w:r>
        <w:rPr>
          <w:i/>
        </w:rPr>
        <w:t xml:space="preserve">Checkpoint: Compile and run the application.  Press go.  Customers should be generated and placed one at a time into the line.  You should see them.  Unfortunately, Fred is busy </w:t>
      </w:r>
      <w:r w:rsidR="005A0699">
        <w:rPr>
          <w:i/>
        </w:rPr>
        <w:t>drinking</w:t>
      </w:r>
      <w:r>
        <w:rPr>
          <w:i/>
        </w:rPr>
        <w:t xml:space="preserve"> coffee</w:t>
      </w:r>
      <w:r w:rsidR="005A0699">
        <w:rPr>
          <w:i/>
        </w:rPr>
        <w:t xml:space="preserve"> and is not yet helping the customers</w:t>
      </w:r>
      <w:r>
        <w:rPr>
          <w:i/>
        </w:rPr>
        <w:t>.   The simulation should stop once it hits 1000.</w:t>
      </w:r>
    </w:p>
    <w:p w14:paraId="39E6EBC2" w14:textId="77777777" w:rsidR="00744548" w:rsidRDefault="00744548">
      <w:pPr>
        <w:pStyle w:val="Steps"/>
        <w:numPr>
          <w:ilvl w:val="0"/>
          <w:numId w:val="0"/>
        </w:numPr>
      </w:pPr>
    </w:p>
    <w:p w14:paraId="6AEF45C5" w14:textId="77777777" w:rsidR="00744548" w:rsidRDefault="008358DD">
      <w:pPr>
        <w:pStyle w:val="Heading3"/>
      </w:pPr>
      <w:r>
        <w:t>Completing the Teller Event</w:t>
      </w:r>
    </w:p>
    <w:p w14:paraId="78547DAA" w14:textId="77777777" w:rsidR="00744548" w:rsidRDefault="008358DD">
      <w:pPr>
        <w:pStyle w:val="Steps"/>
        <w:numPr>
          <w:ilvl w:val="0"/>
          <w:numId w:val="0"/>
        </w:numPr>
        <w:rPr>
          <w:i/>
        </w:rPr>
      </w:pPr>
      <w:r>
        <w:rPr>
          <w:i/>
        </w:rPr>
        <w:t>It is time for Fred to get to work.  The process method for CheckForCustomerEvent inside the Teller class needs to be completed.</w:t>
      </w:r>
    </w:p>
    <w:p w14:paraId="5C65E090" w14:textId="77777777" w:rsidR="00744548" w:rsidRDefault="00744548">
      <w:pPr>
        <w:pStyle w:val="Steps"/>
        <w:numPr>
          <w:ilvl w:val="0"/>
          <w:numId w:val="0"/>
        </w:numPr>
      </w:pPr>
    </w:p>
    <w:p w14:paraId="4B64CD41" w14:textId="77777777" w:rsidR="00744548" w:rsidRDefault="008358DD">
      <w:pPr>
        <w:pStyle w:val="Steps"/>
      </w:pPr>
      <w:r>
        <w:t xml:space="preserve">Refer to the pre-lab exercises and complete the code for the method </w:t>
      </w:r>
      <w:r>
        <w:rPr>
          <w:rFonts w:ascii="Courier" w:hAnsi="Courier"/>
          <w:sz w:val="18"/>
        </w:rPr>
        <w:t>process()</w:t>
      </w:r>
      <w:r>
        <w:t>.</w:t>
      </w:r>
    </w:p>
    <w:p w14:paraId="75230164" w14:textId="77777777" w:rsidR="00744548" w:rsidRDefault="00744548">
      <w:pPr>
        <w:pStyle w:val="Steps"/>
        <w:numPr>
          <w:ilvl w:val="0"/>
          <w:numId w:val="0"/>
        </w:numPr>
      </w:pPr>
    </w:p>
    <w:p w14:paraId="5AF93DCE" w14:textId="77777777" w:rsidR="00744548" w:rsidRDefault="008358DD">
      <w:pPr>
        <w:pStyle w:val="Steps"/>
      </w:pPr>
      <w:r>
        <w:t xml:space="preserve">If no customer was served, set </w:t>
      </w:r>
      <w:r>
        <w:rPr>
          <w:rFonts w:ascii="Courier" w:hAnsi="Courier"/>
          <w:sz w:val="18"/>
        </w:rPr>
        <w:t>serving</w:t>
      </w:r>
      <w:r>
        <w:t xml:space="preserve"> to </w:t>
      </w:r>
      <w:r>
        <w:rPr>
          <w:rFonts w:ascii="Courier" w:hAnsi="Courier"/>
          <w:sz w:val="18"/>
        </w:rPr>
        <w:t>null</w:t>
      </w:r>
      <w:r>
        <w:t>.</w:t>
      </w:r>
    </w:p>
    <w:p w14:paraId="26C4F801" w14:textId="77777777" w:rsidR="00744548" w:rsidRDefault="00744548">
      <w:pPr>
        <w:pStyle w:val="Steps"/>
        <w:numPr>
          <w:ilvl w:val="0"/>
          <w:numId w:val="0"/>
        </w:numPr>
      </w:pPr>
    </w:p>
    <w:p w14:paraId="6D6B14FA" w14:textId="77777777" w:rsidR="00744548" w:rsidRDefault="008358DD">
      <w:pPr>
        <w:pStyle w:val="Steps"/>
      </w:pPr>
      <w:r>
        <w:t xml:space="preserve">At the end of processing, make sure to set </w:t>
      </w:r>
      <w:r>
        <w:rPr>
          <w:rFonts w:ascii="Courier" w:hAnsi="Courier"/>
          <w:sz w:val="18"/>
        </w:rPr>
        <w:t>postActionReport</w:t>
      </w:r>
      <w:r>
        <w:t xml:space="preserve"> with a string describing the actions taken by the event.</w:t>
      </w:r>
    </w:p>
    <w:p w14:paraId="4010BA20" w14:textId="77777777" w:rsidR="00744548" w:rsidRDefault="00744548">
      <w:pPr>
        <w:pStyle w:val="Steps"/>
        <w:numPr>
          <w:ilvl w:val="0"/>
          <w:numId w:val="0"/>
        </w:numPr>
      </w:pPr>
    </w:p>
    <w:p w14:paraId="5CC1287A" w14:textId="77777777" w:rsidR="00744548" w:rsidRDefault="008358DD">
      <w:pPr>
        <w:pStyle w:val="Steps"/>
      </w:pPr>
      <w:r>
        <w:t xml:space="preserve">In the constructor for </w:t>
      </w:r>
      <w:r>
        <w:rPr>
          <w:rFonts w:ascii="Courier" w:hAnsi="Courier"/>
          <w:sz w:val="18"/>
        </w:rPr>
        <w:t>Teller</w:t>
      </w:r>
      <w:r>
        <w:t xml:space="preserve">, add code that will generate the first </w:t>
      </w:r>
      <w:r>
        <w:rPr>
          <w:rFonts w:ascii="Courier" w:hAnsi="Courier"/>
          <w:sz w:val="18"/>
        </w:rPr>
        <w:t>CheckForCustomerEvent</w:t>
      </w:r>
      <w:r>
        <w:t>.  (This is similar to how the customer generator operates.)</w:t>
      </w:r>
    </w:p>
    <w:p w14:paraId="793ABBC4" w14:textId="77777777" w:rsidR="00744548" w:rsidRDefault="00744548">
      <w:pPr>
        <w:pStyle w:val="Steps"/>
        <w:numPr>
          <w:ilvl w:val="0"/>
          <w:numId w:val="0"/>
        </w:numPr>
        <w:rPr>
          <w:i/>
        </w:rPr>
      </w:pPr>
    </w:p>
    <w:p w14:paraId="5D423A2C" w14:textId="77777777" w:rsidR="00744548" w:rsidRDefault="00744548">
      <w:pPr>
        <w:pStyle w:val="Steps"/>
        <w:numPr>
          <w:ilvl w:val="0"/>
          <w:numId w:val="0"/>
        </w:numPr>
      </w:pPr>
    </w:p>
    <w:p w14:paraId="50BEA072" w14:textId="77777777" w:rsidR="00744548" w:rsidRDefault="008358DD">
      <w:pPr>
        <w:pStyle w:val="Steps"/>
        <w:numPr>
          <w:ilvl w:val="0"/>
          <w:numId w:val="0"/>
        </w:numPr>
        <w:rPr>
          <w:i/>
        </w:rPr>
      </w:pPr>
      <w:r>
        <w:rPr>
          <w:i/>
        </w:rPr>
        <w:t>Checkpoint: The teller should now take customers from the line.  As customers are serviced, the report should change.  Step and carefully trace the operation of the simulation.  Verify that it is operating correctly.</w:t>
      </w:r>
    </w:p>
    <w:p w14:paraId="3C1E15EC" w14:textId="77777777" w:rsidR="00744548" w:rsidRDefault="00744548">
      <w:pPr>
        <w:pStyle w:val="Steps"/>
        <w:numPr>
          <w:ilvl w:val="0"/>
          <w:numId w:val="0"/>
        </w:numPr>
        <w:rPr>
          <w:i/>
        </w:rPr>
      </w:pPr>
    </w:p>
    <w:p w14:paraId="693BD6C6" w14:textId="77777777" w:rsidR="00744548" w:rsidRDefault="008358DD">
      <w:pPr>
        <w:pStyle w:val="Steps"/>
        <w:numPr>
          <w:ilvl w:val="0"/>
          <w:numId w:val="0"/>
        </w:numPr>
        <w:rPr>
          <w:i/>
        </w:rPr>
      </w:pPr>
      <w:r>
        <w:rPr>
          <w:i/>
        </w:rPr>
        <w:t>Change the service interval time and verify that customers are handled quicker.</w:t>
      </w:r>
    </w:p>
    <w:p w14:paraId="37AB542E" w14:textId="77777777" w:rsidR="00744548" w:rsidRDefault="00744548">
      <w:pPr>
        <w:pStyle w:val="Steps"/>
        <w:numPr>
          <w:ilvl w:val="0"/>
          <w:numId w:val="0"/>
        </w:numPr>
      </w:pPr>
    </w:p>
    <w:p w14:paraId="42C931EB" w14:textId="77777777" w:rsidR="00744548" w:rsidRDefault="00744548">
      <w:pPr>
        <w:pStyle w:val="Steps"/>
        <w:numPr>
          <w:ilvl w:val="0"/>
          <w:numId w:val="0"/>
        </w:numPr>
      </w:pPr>
    </w:p>
    <w:p w14:paraId="3B8CC99B" w14:textId="77777777" w:rsidR="00744548" w:rsidRDefault="008358DD">
      <w:pPr>
        <w:pStyle w:val="Heading3"/>
      </w:pPr>
      <w:r>
        <w:t>Graphing the Results</w:t>
      </w:r>
    </w:p>
    <w:p w14:paraId="231F12DB" w14:textId="77777777" w:rsidR="00744548" w:rsidRDefault="008358DD">
      <w:pPr>
        <w:pStyle w:val="Steps"/>
      </w:pPr>
      <w:r>
        <w:t>Run the simulation with a maximum interval of 20 and a simulation time limit of 1000.  Fill in the following table.</w:t>
      </w:r>
    </w:p>
    <w:p w14:paraId="7A232356" w14:textId="77777777" w:rsidR="00744548" w:rsidRDefault="00744548">
      <w:pPr>
        <w:pStyle w:val="Steps"/>
        <w:numPr>
          <w:ilvl w:val="0"/>
          <w:numId w:val="0"/>
        </w:numPr>
      </w:pPr>
    </w:p>
    <w:tbl>
      <w:tblPr>
        <w:tblW w:w="0" w:type="auto"/>
        <w:tblInd w:w="582" w:type="dxa"/>
        <w:tblBorders>
          <w:top w:val="single" w:sz="4" w:space="0" w:color="auto"/>
          <w:left w:val="single" w:sz="4" w:space="0" w:color="auto"/>
          <w:bottom w:val="single" w:sz="4" w:space="0" w:color="auto"/>
          <w:right w:val="single" w:sz="4" w:space="0" w:color="auto"/>
          <w:insideH w:val="single" w:sz="6" w:space="0" w:color="000000"/>
          <w:insideV w:val="single" w:sz="6" w:space="0" w:color="000000"/>
        </w:tblBorders>
        <w:tblLayout w:type="fixed"/>
        <w:tblLook w:val="00A0" w:firstRow="1" w:lastRow="0" w:firstColumn="1" w:lastColumn="0" w:noHBand="0" w:noVBand="0"/>
      </w:tblPr>
      <w:tblGrid>
        <w:gridCol w:w="1517"/>
        <w:gridCol w:w="2650"/>
      </w:tblGrid>
      <w:tr w:rsidR="00744548" w14:paraId="6CA024A7" w14:textId="77777777">
        <w:tc>
          <w:tcPr>
            <w:tcW w:w="1517" w:type="dxa"/>
          </w:tcPr>
          <w:p w14:paraId="310F9AE5" w14:textId="77777777" w:rsidR="00744548" w:rsidRDefault="008358DD">
            <w:pPr>
              <w:pStyle w:val="Steps"/>
              <w:numPr>
                <w:ilvl w:val="0"/>
                <w:numId w:val="0"/>
              </w:numPr>
              <w:jc w:val="center"/>
              <w:rPr>
                <w:caps/>
              </w:rPr>
            </w:pPr>
            <w:r>
              <w:rPr>
                <w:caps/>
              </w:rPr>
              <w:t xml:space="preserve">Maximum </w:t>
            </w:r>
          </w:p>
          <w:p w14:paraId="3EB61863" w14:textId="77777777" w:rsidR="00744548" w:rsidRDefault="008358DD">
            <w:pPr>
              <w:pStyle w:val="Steps"/>
              <w:numPr>
                <w:ilvl w:val="0"/>
                <w:numId w:val="0"/>
              </w:numPr>
              <w:jc w:val="center"/>
              <w:rPr>
                <w:caps/>
              </w:rPr>
            </w:pPr>
            <w:r>
              <w:rPr>
                <w:caps/>
              </w:rPr>
              <w:t>service</w:t>
            </w:r>
          </w:p>
          <w:p w14:paraId="6AD25598" w14:textId="77777777" w:rsidR="00744548" w:rsidRDefault="008358DD">
            <w:pPr>
              <w:pStyle w:val="Steps"/>
              <w:numPr>
                <w:ilvl w:val="0"/>
                <w:numId w:val="0"/>
              </w:numPr>
              <w:jc w:val="center"/>
              <w:rPr>
                <w:caps/>
              </w:rPr>
            </w:pPr>
            <w:r>
              <w:rPr>
                <w:caps/>
              </w:rPr>
              <w:t>time</w:t>
            </w:r>
          </w:p>
        </w:tc>
        <w:tc>
          <w:tcPr>
            <w:tcW w:w="2650" w:type="dxa"/>
          </w:tcPr>
          <w:p w14:paraId="222A9AF0" w14:textId="77777777" w:rsidR="00744548" w:rsidRDefault="008358DD">
            <w:pPr>
              <w:pStyle w:val="Steps"/>
              <w:numPr>
                <w:ilvl w:val="0"/>
                <w:numId w:val="0"/>
              </w:numPr>
              <w:jc w:val="center"/>
              <w:rPr>
                <w:caps/>
              </w:rPr>
            </w:pPr>
            <w:r>
              <w:rPr>
                <w:caps/>
              </w:rPr>
              <w:t xml:space="preserve">Average </w:t>
            </w:r>
          </w:p>
          <w:p w14:paraId="5786A042" w14:textId="77777777" w:rsidR="00744548" w:rsidRDefault="008358DD">
            <w:pPr>
              <w:pStyle w:val="Steps"/>
              <w:numPr>
                <w:ilvl w:val="0"/>
                <w:numId w:val="0"/>
              </w:numPr>
              <w:jc w:val="center"/>
              <w:rPr>
                <w:caps/>
              </w:rPr>
            </w:pPr>
            <w:r>
              <w:rPr>
                <w:caps/>
              </w:rPr>
              <w:t>wait time</w:t>
            </w:r>
          </w:p>
          <w:p w14:paraId="62BEF138" w14:textId="77777777" w:rsidR="00744548" w:rsidRDefault="008358DD">
            <w:pPr>
              <w:pStyle w:val="Steps"/>
              <w:numPr>
                <w:ilvl w:val="0"/>
                <w:numId w:val="0"/>
              </w:numPr>
              <w:jc w:val="center"/>
              <w:rPr>
                <w:caps/>
              </w:rPr>
            </w:pPr>
            <w:r>
              <w:rPr>
                <w:caps/>
              </w:rPr>
              <w:t xml:space="preserve">for </w:t>
            </w:r>
          </w:p>
          <w:p w14:paraId="5238EB1A" w14:textId="77777777" w:rsidR="00744548" w:rsidRDefault="008358DD">
            <w:pPr>
              <w:pStyle w:val="Steps"/>
              <w:numPr>
                <w:ilvl w:val="0"/>
                <w:numId w:val="0"/>
              </w:numPr>
              <w:jc w:val="center"/>
              <w:rPr>
                <w:caps/>
              </w:rPr>
            </w:pPr>
            <w:r>
              <w:rPr>
                <w:caps/>
              </w:rPr>
              <w:t>customers served</w:t>
            </w:r>
          </w:p>
        </w:tc>
      </w:tr>
      <w:tr w:rsidR="00744548" w14:paraId="077B5C23" w14:textId="77777777">
        <w:tc>
          <w:tcPr>
            <w:tcW w:w="1517" w:type="dxa"/>
          </w:tcPr>
          <w:p w14:paraId="56AAFD33" w14:textId="77777777" w:rsidR="00744548" w:rsidRDefault="008358DD">
            <w:pPr>
              <w:pStyle w:val="Steps"/>
              <w:numPr>
                <w:ilvl w:val="0"/>
                <w:numId w:val="0"/>
              </w:numPr>
              <w:jc w:val="center"/>
            </w:pPr>
            <w:r>
              <w:t>6</w:t>
            </w:r>
          </w:p>
        </w:tc>
        <w:tc>
          <w:tcPr>
            <w:tcW w:w="2650" w:type="dxa"/>
          </w:tcPr>
          <w:p w14:paraId="78C061F8" w14:textId="77777777" w:rsidR="00744548" w:rsidRDefault="00744548">
            <w:pPr>
              <w:pStyle w:val="Steps"/>
              <w:numPr>
                <w:ilvl w:val="0"/>
                <w:numId w:val="0"/>
              </w:numPr>
              <w:jc w:val="center"/>
            </w:pPr>
          </w:p>
        </w:tc>
      </w:tr>
      <w:tr w:rsidR="00744548" w14:paraId="090FC5A8" w14:textId="77777777">
        <w:tc>
          <w:tcPr>
            <w:tcW w:w="1517" w:type="dxa"/>
          </w:tcPr>
          <w:p w14:paraId="228A53B4" w14:textId="77777777" w:rsidR="00744548" w:rsidRDefault="008358DD">
            <w:pPr>
              <w:pStyle w:val="Steps"/>
              <w:numPr>
                <w:ilvl w:val="0"/>
                <w:numId w:val="0"/>
              </w:numPr>
              <w:jc w:val="center"/>
            </w:pPr>
            <w:r>
              <w:t>8</w:t>
            </w:r>
          </w:p>
        </w:tc>
        <w:tc>
          <w:tcPr>
            <w:tcW w:w="2650" w:type="dxa"/>
          </w:tcPr>
          <w:p w14:paraId="2FB9E194" w14:textId="77777777" w:rsidR="00744548" w:rsidRDefault="00744548">
            <w:pPr>
              <w:pStyle w:val="Steps"/>
              <w:numPr>
                <w:ilvl w:val="0"/>
                <w:numId w:val="0"/>
              </w:numPr>
              <w:jc w:val="center"/>
            </w:pPr>
          </w:p>
        </w:tc>
      </w:tr>
      <w:tr w:rsidR="00744548" w14:paraId="53028D77" w14:textId="77777777">
        <w:tc>
          <w:tcPr>
            <w:tcW w:w="1517" w:type="dxa"/>
          </w:tcPr>
          <w:p w14:paraId="3D1E7E2C" w14:textId="77777777" w:rsidR="00744548" w:rsidRDefault="008358DD">
            <w:pPr>
              <w:pStyle w:val="Steps"/>
              <w:numPr>
                <w:ilvl w:val="0"/>
                <w:numId w:val="0"/>
              </w:numPr>
              <w:jc w:val="center"/>
            </w:pPr>
            <w:r>
              <w:t>10</w:t>
            </w:r>
          </w:p>
        </w:tc>
        <w:tc>
          <w:tcPr>
            <w:tcW w:w="2650" w:type="dxa"/>
          </w:tcPr>
          <w:p w14:paraId="55DB240B" w14:textId="77777777" w:rsidR="00744548" w:rsidRDefault="00744548">
            <w:pPr>
              <w:pStyle w:val="Steps"/>
              <w:numPr>
                <w:ilvl w:val="0"/>
                <w:numId w:val="0"/>
              </w:numPr>
              <w:jc w:val="center"/>
            </w:pPr>
          </w:p>
        </w:tc>
      </w:tr>
      <w:tr w:rsidR="00744548" w14:paraId="41C4AD8B" w14:textId="77777777">
        <w:tc>
          <w:tcPr>
            <w:tcW w:w="1517" w:type="dxa"/>
          </w:tcPr>
          <w:p w14:paraId="23F9F569" w14:textId="77777777" w:rsidR="00744548" w:rsidRDefault="008358DD">
            <w:pPr>
              <w:pStyle w:val="Steps"/>
              <w:numPr>
                <w:ilvl w:val="0"/>
                <w:numId w:val="0"/>
              </w:numPr>
              <w:jc w:val="center"/>
            </w:pPr>
            <w:r>
              <w:t>12</w:t>
            </w:r>
          </w:p>
        </w:tc>
        <w:tc>
          <w:tcPr>
            <w:tcW w:w="2650" w:type="dxa"/>
          </w:tcPr>
          <w:p w14:paraId="47487531" w14:textId="77777777" w:rsidR="00744548" w:rsidRDefault="00744548">
            <w:pPr>
              <w:pStyle w:val="Steps"/>
              <w:numPr>
                <w:ilvl w:val="0"/>
                <w:numId w:val="0"/>
              </w:numPr>
              <w:jc w:val="center"/>
            </w:pPr>
          </w:p>
        </w:tc>
      </w:tr>
      <w:tr w:rsidR="00744548" w14:paraId="577B8B04" w14:textId="77777777">
        <w:tc>
          <w:tcPr>
            <w:tcW w:w="1517" w:type="dxa"/>
          </w:tcPr>
          <w:p w14:paraId="3142980C" w14:textId="77777777" w:rsidR="00744548" w:rsidRDefault="008358DD">
            <w:pPr>
              <w:pStyle w:val="Steps"/>
              <w:numPr>
                <w:ilvl w:val="0"/>
                <w:numId w:val="0"/>
              </w:numPr>
              <w:jc w:val="center"/>
            </w:pPr>
            <w:r>
              <w:t>14</w:t>
            </w:r>
          </w:p>
        </w:tc>
        <w:tc>
          <w:tcPr>
            <w:tcW w:w="2650" w:type="dxa"/>
          </w:tcPr>
          <w:p w14:paraId="62CFC313" w14:textId="77777777" w:rsidR="00744548" w:rsidRDefault="00744548">
            <w:pPr>
              <w:pStyle w:val="Steps"/>
              <w:numPr>
                <w:ilvl w:val="0"/>
                <w:numId w:val="0"/>
              </w:numPr>
              <w:jc w:val="center"/>
            </w:pPr>
          </w:p>
        </w:tc>
      </w:tr>
      <w:tr w:rsidR="00744548" w14:paraId="36DEAFC2" w14:textId="77777777">
        <w:tc>
          <w:tcPr>
            <w:tcW w:w="1517" w:type="dxa"/>
          </w:tcPr>
          <w:p w14:paraId="3990ED7F" w14:textId="77777777" w:rsidR="00744548" w:rsidRDefault="008358DD">
            <w:pPr>
              <w:pStyle w:val="Steps"/>
              <w:numPr>
                <w:ilvl w:val="0"/>
                <w:numId w:val="0"/>
              </w:numPr>
              <w:jc w:val="center"/>
            </w:pPr>
            <w:r>
              <w:t>16</w:t>
            </w:r>
          </w:p>
        </w:tc>
        <w:tc>
          <w:tcPr>
            <w:tcW w:w="2650" w:type="dxa"/>
          </w:tcPr>
          <w:p w14:paraId="07F40133" w14:textId="77777777" w:rsidR="00744548" w:rsidRDefault="00744548">
            <w:pPr>
              <w:pStyle w:val="Steps"/>
              <w:numPr>
                <w:ilvl w:val="0"/>
                <w:numId w:val="0"/>
              </w:numPr>
              <w:jc w:val="center"/>
            </w:pPr>
          </w:p>
        </w:tc>
      </w:tr>
      <w:tr w:rsidR="00744548" w14:paraId="3AE49E6D" w14:textId="77777777">
        <w:tc>
          <w:tcPr>
            <w:tcW w:w="1517" w:type="dxa"/>
          </w:tcPr>
          <w:p w14:paraId="18098217" w14:textId="77777777" w:rsidR="00744548" w:rsidRDefault="008358DD">
            <w:pPr>
              <w:pStyle w:val="Steps"/>
              <w:numPr>
                <w:ilvl w:val="0"/>
                <w:numId w:val="0"/>
              </w:numPr>
              <w:jc w:val="center"/>
            </w:pPr>
            <w:r>
              <w:t>18</w:t>
            </w:r>
          </w:p>
        </w:tc>
        <w:tc>
          <w:tcPr>
            <w:tcW w:w="2650" w:type="dxa"/>
          </w:tcPr>
          <w:p w14:paraId="3FD07350" w14:textId="77777777" w:rsidR="00744548" w:rsidRDefault="00744548">
            <w:pPr>
              <w:pStyle w:val="Steps"/>
              <w:numPr>
                <w:ilvl w:val="0"/>
                <w:numId w:val="0"/>
              </w:numPr>
              <w:jc w:val="center"/>
            </w:pPr>
          </w:p>
        </w:tc>
      </w:tr>
      <w:tr w:rsidR="00744548" w14:paraId="287BFA88" w14:textId="77777777">
        <w:tc>
          <w:tcPr>
            <w:tcW w:w="1517" w:type="dxa"/>
          </w:tcPr>
          <w:p w14:paraId="6F9E97AF" w14:textId="77777777" w:rsidR="00744548" w:rsidRDefault="008358DD">
            <w:pPr>
              <w:pStyle w:val="Steps"/>
              <w:numPr>
                <w:ilvl w:val="0"/>
                <w:numId w:val="0"/>
              </w:numPr>
              <w:jc w:val="center"/>
            </w:pPr>
            <w:r>
              <w:t>20</w:t>
            </w:r>
          </w:p>
        </w:tc>
        <w:tc>
          <w:tcPr>
            <w:tcW w:w="2650" w:type="dxa"/>
          </w:tcPr>
          <w:p w14:paraId="322DF77B" w14:textId="77777777" w:rsidR="00744548" w:rsidRDefault="00744548">
            <w:pPr>
              <w:pStyle w:val="Steps"/>
              <w:numPr>
                <w:ilvl w:val="0"/>
                <w:numId w:val="0"/>
              </w:numPr>
              <w:jc w:val="center"/>
            </w:pPr>
          </w:p>
        </w:tc>
      </w:tr>
      <w:tr w:rsidR="00744548" w14:paraId="270664E3" w14:textId="77777777">
        <w:tc>
          <w:tcPr>
            <w:tcW w:w="1517" w:type="dxa"/>
          </w:tcPr>
          <w:p w14:paraId="37470CDF" w14:textId="77777777" w:rsidR="00744548" w:rsidRDefault="008358DD">
            <w:pPr>
              <w:pStyle w:val="Steps"/>
              <w:numPr>
                <w:ilvl w:val="0"/>
                <w:numId w:val="0"/>
              </w:numPr>
              <w:jc w:val="center"/>
            </w:pPr>
            <w:r>
              <w:t>22</w:t>
            </w:r>
          </w:p>
        </w:tc>
        <w:tc>
          <w:tcPr>
            <w:tcW w:w="2650" w:type="dxa"/>
          </w:tcPr>
          <w:p w14:paraId="3BC59C35" w14:textId="77777777" w:rsidR="00744548" w:rsidRDefault="00744548">
            <w:pPr>
              <w:pStyle w:val="Steps"/>
              <w:numPr>
                <w:ilvl w:val="0"/>
                <w:numId w:val="0"/>
              </w:numPr>
              <w:jc w:val="center"/>
            </w:pPr>
          </w:p>
        </w:tc>
      </w:tr>
      <w:tr w:rsidR="00744548" w14:paraId="4DB02DCC" w14:textId="77777777">
        <w:tc>
          <w:tcPr>
            <w:tcW w:w="1517" w:type="dxa"/>
          </w:tcPr>
          <w:p w14:paraId="3B5924D1" w14:textId="77777777" w:rsidR="00744548" w:rsidRDefault="008358DD">
            <w:pPr>
              <w:pStyle w:val="Steps"/>
              <w:numPr>
                <w:ilvl w:val="0"/>
                <w:numId w:val="0"/>
              </w:numPr>
              <w:jc w:val="center"/>
            </w:pPr>
            <w:r>
              <w:lastRenderedPageBreak/>
              <w:t>24</w:t>
            </w:r>
          </w:p>
        </w:tc>
        <w:tc>
          <w:tcPr>
            <w:tcW w:w="2650" w:type="dxa"/>
          </w:tcPr>
          <w:p w14:paraId="65E64349" w14:textId="77777777" w:rsidR="00744548" w:rsidRDefault="00744548">
            <w:pPr>
              <w:pStyle w:val="Steps"/>
              <w:numPr>
                <w:ilvl w:val="0"/>
                <w:numId w:val="0"/>
              </w:numPr>
              <w:jc w:val="center"/>
            </w:pPr>
          </w:p>
        </w:tc>
      </w:tr>
    </w:tbl>
    <w:p w14:paraId="7AD9C29F" w14:textId="77777777" w:rsidR="00744548" w:rsidRDefault="00744548">
      <w:pPr>
        <w:pStyle w:val="Steps"/>
        <w:numPr>
          <w:ilvl w:val="0"/>
          <w:numId w:val="0"/>
        </w:numPr>
      </w:pPr>
    </w:p>
    <w:p w14:paraId="0F0C53F6" w14:textId="77777777" w:rsidR="00744548" w:rsidRDefault="00744548">
      <w:pPr>
        <w:pStyle w:val="Steps"/>
        <w:numPr>
          <w:ilvl w:val="0"/>
          <w:numId w:val="0"/>
        </w:numPr>
      </w:pPr>
    </w:p>
    <w:p w14:paraId="66FDC421" w14:textId="77777777" w:rsidR="00744548" w:rsidRDefault="00744548">
      <w:pPr>
        <w:pStyle w:val="Steps"/>
        <w:numPr>
          <w:ilvl w:val="0"/>
          <w:numId w:val="0"/>
        </w:numPr>
      </w:pPr>
    </w:p>
    <w:p w14:paraId="305A15EF" w14:textId="77777777" w:rsidR="00744548" w:rsidRDefault="008358DD">
      <w:pPr>
        <w:pStyle w:val="Steps"/>
      </w:pPr>
      <w:r>
        <w:br w:type="column"/>
      </w:r>
      <w:r>
        <w:lastRenderedPageBreak/>
        <w:t>Use the table to plot points on the following graph.</w:t>
      </w:r>
    </w:p>
    <w:p w14:paraId="54ADF412" w14:textId="0D87FAE2" w:rsidR="00744548" w:rsidRDefault="00D8643C">
      <w:pPr>
        <w:pStyle w:val="Steps"/>
        <w:numPr>
          <w:ilvl w:val="0"/>
          <w:numId w:val="0"/>
        </w:numPr>
      </w:pPr>
      <w:r>
        <w:drawing>
          <wp:inline distT="0" distB="0" distL="0" distR="0" wp14:anchorId="44E3AD0A" wp14:editId="17EE5D03">
            <wp:extent cx="3954780" cy="3230880"/>
            <wp:effectExtent l="0" t="0" r="762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M11 Graph.pdf"/>
                    <pic:cNvPicPr/>
                  </pic:nvPicPr>
                  <pic:blipFill>
                    <a:blip r:embed="rId20">
                      <a:extLst>
                        <a:ext uri="{28A0092B-C50C-407E-A947-70E740481C1C}">
                          <a14:useLocalDpi xmlns:a14="http://schemas.microsoft.com/office/drawing/2010/main" val="0"/>
                        </a:ext>
                      </a:extLst>
                    </a:blip>
                    <a:stretch>
                      <a:fillRect/>
                    </a:stretch>
                  </pic:blipFill>
                  <pic:spPr>
                    <a:xfrm>
                      <a:off x="0" y="0"/>
                      <a:ext cx="3954780" cy="3230880"/>
                    </a:xfrm>
                    <a:prstGeom prst="rect">
                      <a:avLst/>
                    </a:prstGeom>
                  </pic:spPr>
                </pic:pic>
              </a:graphicData>
            </a:graphic>
          </wp:inline>
        </w:drawing>
      </w:r>
    </w:p>
    <w:p w14:paraId="3079468F" w14:textId="77777777" w:rsidR="00744548" w:rsidRDefault="00744548">
      <w:pPr>
        <w:pStyle w:val="Steps"/>
        <w:numPr>
          <w:ilvl w:val="0"/>
          <w:numId w:val="0"/>
        </w:numPr>
      </w:pPr>
    </w:p>
    <w:p w14:paraId="3794A4A1" w14:textId="77777777" w:rsidR="00744548" w:rsidRDefault="00744548">
      <w:pPr>
        <w:pStyle w:val="Steps"/>
        <w:numPr>
          <w:ilvl w:val="0"/>
          <w:numId w:val="0"/>
        </w:numPr>
        <w:rPr>
          <w:i/>
        </w:rPr>
      </w:pPr>
    </w:p>
    <w:p w14:paraId="5C7C95AB" w14:textId="77777777" w:rsidR="00744548" w:rsidRDefault="008358DD">
      <w:pPr>
        <w:pStyle w:val="Steps"/>
        <w:numPr>
          <w:ilvl w:val="0"/>
          <w:numId w:val="0"/>
        </w:numPr>
        <w:rPr>
          <w:i/>
        </w:rPr>
      </w:pPr>
      <w:r>
        <w:rPr>
          <w:i/>
        </w:rPr>
        <w:t xml:space="preserve">Suppose the service time is greater than the interval that customers appear.  You expect that the teller will fall behind and the length of the line will increase without bound.  If the service time is less, you expect that the teller will be able to keep up.  </w:t>
      </w:r>
    </w:p>
    <w:p w14:paraId="3286B184" w14:textId="77777777" w:rsidR="00744548" w:rsidRDefault="00744548">
      <w:pPr>
        <w:pStyle w:val="Steps"/>
        <w:numPr>
          <w:ilvl w:val="0"/>
          <w:numId w:val="0"/>
        </w:numPr>
        <w:rPr>
          <w:i/>
        </w:rPr>
      </w:pPr>
    </w:p>
    <w:p w14:paraId="7454DA1C" w14:textId="77777777" w:rsidR="00744548" w:rsidRDefault="008358DD">
      <w:pPr>
        <w:pStyle w:val="Steps"/>
        <w:numPr>
          <w:ilvl w:val="0"/>
          <w:numId w:val="0"/>
        </w:numPr>
        <w:rPr>
          <w:i/>
        </w:rPr>
      </w:pPr>
      <w:r>
        <w:rPr>
          <w:i/>
        </w:rPr>
        <w:t>The interesting question is what happens when the service and interval times are the same.  How long will the line be on average in this case?  It turns out that the average, as the simulation time increases, will approach infinity.  This will also have an effect on the average waiting time.</w:t>
      </w:r>
    </w:p>
    <w:p w14:paraId="7640571C" w14:textId="77777777" w:rsidR="00744548" w:rsidRDefault="00744548">
      <w:pPr>
        <w:pStyle w:val="Steps"/>
        <w:numPr>
          <w:ilvl w:val="0"/>
          <w:numId w:val="0"/>
        </w:numPr>
        <w:rPr>
          <w:i/>
        </w:rPr>
      </w:pPr>
    </w:p>
    <w:p w14:paraId="1D5ABF97" w14:textId="77777777" w:rsidR="00744548" w:rsidRDefault="00744548"/>
    <w:p w14:paraId="3D74C56B" w14:textId="77777777" w:rsidR="00744548" w:rsidRDefault="008358DD">
      <w:pPr>
        <w:pStyle w:val="Steps"/>
      </w:pPr>
      <w:r>
        <w:t>Run the application 20 times with the initial settings and record the average.  (Warning:  If you set the animation delay time to be too small, the animation may not stop at the end of the simulation but restart at time zero.)</w:t>
      </w:r>
    </w:p>
    <w:p w14:paraId="43C6713D" w14:textId="77777777" w:rsidR="00744548" w:rsidRDefault="00744548">
      <w:pPr>
        <w:pStyle w:val="Steps"/>
        <w:numPr>
          <w:ilvl w:val="0"/>
          <w:numId w:val="0"/>
        </w:numPr>
      </w:pPr>
    </w:p>
    <w:p w14:paraId="2EF3030F" w14:textId="77777777" w:rsidR="00744548" w:rsidRDefault="00744548">
      <w:pPr>
        <w:pStyle w:val="Steps"/>
        <w:numPr>
          <w:ilvl w:val="0"/>
          <w:numId w:val="0"/>
        </w:numPr>
      </w:pPr>
    </w:p>
    <w:p w14:paraId="3BC91E62" w14:textId="77777777" w:rsidR="00744548" w:rsidRDefault="00744548">
      <w:pPr>
        <w:pStyle w:val="Heading3"/>
      </w:pPr>
    </w:p>
    <w:p w14:paraId="2D9F5777" w14:textId="77777777" w:rsidR="00744548" w:rsidRDefault="00744548"/>
    <w:p w14:paraId="54EB3D1B" w14:textId="77777777" w:rsidR="00744548" w:rsidRDefault="008358DD">
      <w:pPr>
        <w:pStyle w:val="Steps"/>
      </w:pPr>
      <w:r>
        <w:t>What was the maximum average wait?</w:t>
      </w:r>
    </w:p>
    <w:p w14:paraId="5F941C95" w14:textId="77777777" w:rsidR="00744548" w:rsidRDefault="00744548">
      <w:pPr>
        <w:pStyle w:val="Steps"/>
        <w:numPr>
          <w:ilvl w:val="0"/>
          <w:numId w:val="0"/>
        </w:numPr>
      </w:pPr>
    </w:p>
    <w:p w14:paraId="50196FEC" w14:textId="77777777" w:rsidR="00744548" w:rsidRDefault="00744548">
      <w:pPr>
        <w:pStyle w:val="Steps"/>
        <w:numPr>
          <w:ilvl w:val="0"/>
          <w:numId w:val="0"/>
        </w:numPr>
      </w:pPr>
    </w:p>
    <w:p w14:paraId="7AE78ADF" w14:textId="77777777" w:rsidR="00744548" w:rsidRDefault="00744548">
      <w:pPr>
        <w:pStyle w:val="Steps"/>
        <w:numPr>
          <w:ilvl w:val="0"/>
          <w:numId w:val="0"/>
        </w:numPr>
      </w:pPr>
    </w:p>
    <w:p w14:paraId="1FC77A8F" w14:textId="77777777" w:rsidR="00744548" w:rsidRDefault="00744548">
      <w:pPr>
        <w:pStyle w:val="Steps"/>
        <w:numPr>
          <w:ilvl w:val="0"/>
          <w:numId w:val="0"/>
        </w:numPr>
      </w:pPr>
    </w:p>
    <w:p w14:paraId="42B58901" w14:textId="77777777" w:rsidR="00744548" w:rsidRDefault="008358DD">
      <w:pPr>
        <w:pStyle w:val="Steps"/>
      </w:pPr>
      <w:r>
        <w:t>What was the minimum average wait?</w:t>
      </w:r>
    </w:p>
    <w:p w14:paraId="4955C906" w14:textId="77777777" w:rsidR="00744548" w:rsidRDefault="00744548">
      <w:pPr>
        <w:pStyle w:val="Steps"/>
        <w:numPr>
          <w:ilvl w:val="0"/>
          <w:numId w:val="0"/>
        </w:numPr>
        <w:rPr>
          <w:i/>
        </w:rPr>
      </w:pPr>
    </w:p>
    <w:p w14:paraId="7B0DC6F7" w14:textId="77777777" w:rsidR="00744548" w:rsidRDefault="00744548"/>
    <w:p w14:paraId="5A96DF20" w14:textId="77777777" w:rsidR="00744548" w:rsidRDefault="00744548"/>
    <w:p w14:paraId="68FAAFF4" w14:textId="77777777" w:rsidR="00744548" w:rsidRDefault="008358DD">
      <w:pPr>
        <w:pStyle w:val="Heading2"/>
      </w:pPr>
      <w:r>
        <w:br w:type="column"/>
      </w:r>
      <w:r>
        <w:lastRenderedPageBreak/>
        <w:t>Post-Lab Follow-Ups</w:t>
      </w:r>
    </w:p>
    <w:p w14:paraId="743D21F8" w14:textId="77777777" w:rsidR="00744548" w:rsidRDefault="00744548"/>
    <w:p w14:paraId="684D0A5F" w14:textId="77777777" w:rsidR="00744548" w:rsidRDefault="008358DD">
      <w:pPr>
        <w:numPr>
          <w:ilvl w:val="0"/>
          <w:numId w:val="5"/>
        </w:numPr>
      </w:pPr>
      <w:r>
        <w:t xml:space="preserve">Implement a new version of </w:t>
      </w:r>
      <w:r>
        <w:rPr>
          <w:rFonts w:ascii="Courier" w:hAnsi="Courier"/>
          <w:sz w:val="18"/>
        </w:rPr>
        <w:t>SimulationEventQueue</w:t>
      </w:r>
      <w:r>
        <w:t>, which uses a linked list.</w:t>
      </w:r>
    </w:p>
    <w:p w14:paraId="6E93D246" w14:textId="77777777" w:rsidR="00744548" w:rsidRDefault="00744548">
      <w:pPr>
        <w:ind w:left="360"/>
      </w:pPr>
    </w:p>
    <w:p w14:paraId="37F6B99F" w14:textId="23B23B70" w:rsidR="00744548" w:rsidRDefault="008358DD">
      <w:pPr>
        <w:numPr>
          <w:ilvl w:val="0"/>
          <w:numId w:val="5"/>
        </w:numPr>
      </w:pPr>
      <w:r>
        <w:t xml:space="preserve">Add </w:t>
      </w:r>
      <w:r w:rsidR="00EF6304">
        <w:t>two</w:t>
      </w:r>
      <w:r>
        <w:t xml:space="preserve"> private queues to the </w:t>
      </w:r>
      <w:r>
        <w:rPr>
          <w:rFonts w:ascii="Courier" w:hAnsi="Courier"/>
          <w:sz w:val="18"/>
        </w:rPr>
        <w:t>CustomerGenerator</w:t>
      </w:r>
      <w:r>
        <w:t xml:space="preserve"> that will store name syllables.  When generating a name, take one syllable from each queue and concatenate them together. Put the syllables back on the ends of their respective queues.  Set the queues so that each has a length that is a different prime</w:t>
      </w:r>
      <w:r w:rsidR="00592BE5">
        <w:t xml:space="preserve"> number</w:t>
      </w:r>
      <w:r>
        <w:t>.</w:t>
      </w:r>
    </w:p>
    <w:p w14:paraId="0F3BDBB6" w14:textId="77777777" w:rsidR="00744548" w:rsidRDefault="00744548">
      <w:pPr>
        <w:ind w:left="360"/>
      </w:pPr>
    </w:p>
    <w:p w14:paraId="06688B85" w14:textId="77777777" w:rsidR="00744548" w:rsidRDefault="008358DD">
      <w:pPr>
        <w:numPr>
          <w:ilvl w:val="0"/>
          <w:numId w:val="5"/>
        </w:numPr>
      </w:pPr>
      <w:r>
        <w:t>Modify the simulation so that it has two tellers that take customers from a single line.</w:t>
      </w:r>
    </w:p>
    <w:p w14:paraId="73BD1BD8" w14:textId="77777777" w:rsidR="00744548" w:rsidRDefault="00744548"/>
    <w:p w14:paraId="38E225F4" w14:textId="77777777" w:rsidR="00744548" w:rsidRDefault="008358DD">
      <w:pPr>
        <w:numPr>
          <w:ilvl w:val="0"/>
          <w:numId w:val="5"/>
        </w:numPr>
      </w:pPr>
      <w:r>
        <w:t>Modify the simulation so that it has two tellers, each with their own separate line.</w:t>
      </w:r>
    </w:p>
    <w:p w14:paraId="56D6DE7A" w14:textId="77777777" w:rsidR="00744548" w:rsidRDefault="00744548">
      <w:pPr>
        <w:ind w:left="360"/>
      </w:pPr>
    </w:p>
    <w:p w14:paraId="0C21CA30" w14:textId="508039CE" w:rsidR="00744548" w:rsidRDefault="008358DD">
      <w:pPr>
        <w:numPr>
          <w:ilvl w:val="0"/>
          <w:numId w:val="5"/>
        </w:numPr>
      </w:pPr>
      <w:r>
        <w:t xml:space="preserve">Add an event to the </w:t>
      </w:r>
      <w:r>
        <w:rPr>
          <w:rFonts w:ascii="Courier" w:hAnsi="Courier"/>
          <w:sz w:val="18"/>
        </w:rPr>
        <w:t>Report</w:t>
      </w:r>
      <w:r>
        <w:t xml:space="preserve"> class to collect statistics</w:t>
      </w:r>
      <w:r w:rsidR="00592BE5">
        <w:t xml:space="preserve"> on the customer waiting line</w:t>
      </w:r>
      <w:r>
        <w:t>.  Each time the event occurs, the length of the line will be recorded in order to compute the average, minimum, and maximum length of the line.</w:t>
      </w:r>
    </w:p>
    <w:p w14:paraId="07563B14" w14:textId="77777777" w:rsidR="00744548" w:rsidRDefault="00744548">
      <w:pPr>
        <w:ind w:left="360"/>
      </w:pPr>
    </w:p>
    <w:p w14:paraId="1225251E" w14:textId="77777777" w:rsidR="00744548" w:rsidRDefault="008358DD">
      <w:pPr>
        <w:numPr>
          <w:ilvl w:val="0"/>
          <w:numId w:val="5"/>
        </w:numPr>
      </w:pPr>
      <w:r>
        <w:t>One of the good things about an event-driven simulation is that it will jump over times where nothing is happening.  In the animation, this can cause sudden jumps in time.  Add a class that will generate dummy events every second.  The only responsibility of the event is to schedule the next dummy event.</w:t>
      </w:r>
    </w:p>
    <w:p w14:paraId="360DA1E0" w14:textId="77777777" w:rsidR="00744548" w:rsidRDefault="00744548">
      <w:pPr>
        <w:ind w:left="360"/>
      </w:pPr>
    </w:p>
    <w:p w14:paraId="4407EE22" w14:textId="008EF921" w:rsidR="00744548" w:rsidRPr="00EF6304" w:rsidRDefault="00EF6304">
      <w:pPr>
        <w:numPr>
          <w:ilvl w:val="0"/>
          <w:numId w:val="5"/>
        </w:numPr>
      </w:pPr>
      <w:r w:rsidRPr="00EF6304">
        <w:rPr>
          <w:i/>
        </w:rPr>
        <w:t>For those familiar with statistics and calculus</w:t>
      </w:r>
      <w:r>
        <w:t xml:space="preserve">: </w:t>
      </w:r>
      <w:r w:rsidR="008358DD">
        <w:t xml:space="preserve">Change the </w:t>
      </w:r>
      <w:r w:rsidR="008358DD">
        <w:rPr>
          <w:rFonts w:ascii="Courier" w:hAnsi="Courier"/>
          <w:sz w:val="18"/>
        </w:rPr>
        <w:t>CustomerGenerator</w:t>
      </w:r>
      <w:r w:rsidR="008358DD">
        <w:t xml:space="preserve"> class so that the time between customers is determined according to a Gaussian distribution with a given mean and standard deviation.  Make a similar change for the service time for the </w:t>
      </w:r>
      <w:r w:rsidR="008358DD">
        <w:rPr>
          <w:rFonts w:ascii="Courier" w:hAnsi="Courier"/>
          <w:sz w:val="18"/>
        </w:rPr>
        <w:t>Teller</w:t>
      </w:r>
      <w:r w:rsidR="008358DD">
        <w:t xml:space="preserve"> class.  There are other </w:t>
      </w:r>
      <w:r w:rsidR="008358DD" w:rsidRPr="00EF6304">
        <w:t>distributions you can try as well.</w:t>
      </w:r>
      <w:r w:rsidR="00592BE5" w:rsidRPr="00EF6304">
        <w:t xml:space="preserve">  </w:t>
      </w:r>
      <w:r w:rsidR="00DE3B26" w:rsidRPr="00EF6304">
        <w:t>(</w:t>
      </w:r>
      <w:r w:rsidR="00592BE5" w:rsidRPr="00EF6304">
        <w:t xml:space="preserve">Hint: </w:t>
      </w:r>
      <w:r w:rsidRPr="00EF6304">
        <w:rPr>
          <w:rFonts w:cs="Lucida Grande"/>
          <w:noProof w:val="0"/>
          <w:color w:val="000000"/>
        </w:rPr>
        <w:t>To do this, consult a book on statistics and find a table that gives the cumulative distribution for a Gaussian distribution.  Generate a value between 0 and 1 and interpolate to find a z score.  From this, use the mean and standard deviation for the desired distribution to find your value.)</w:t>
      </w:r>
    </w:p>
    <w:p w14:paraId="7F476D6F" w14:textId="77777777" w:rsidR="00744548" w:rsidRDefault="00744548"/>
    <w:p w14:paraId="723E286B" w14:textId="77777777" w:rsidR="00744548" w:rsidRDefault="008358DD">
      <w:pPr>
        <w:numPr>
          <w:ilvl w:val="0"/>
          <w:numId w:val="5"/>
        </w:numPr>
      </w:pPr>
      <w:r>
        <w:t xml:space="preserve">Change the </w:t>
      </w:r>
      <w:r>
        <w:rPr>
          <w:rFonts w:ascii="Courier" w:hAnsi="Courier"/>
          <w:sz w:val="18"/>
        </w:rPr>
        <w:t>BankLine</w:t>
      </w:r>
      <w:r>
        <w:t xml:space="preserve"> to be a priority queue.  Each customer generated will have one of two priorities, high or low.  Have the </w:t>
      </w:r>
      <w:r>
        <w:rPr>
          <w:rFonts w:ascii="Courier" w:hAnsi="Courier"/>
          <w:sz w:val="18"/>
        </w:rPr>
        <w:t>Report</w:t>
      </w:r>
      <w:r>
        <w:t xml:space="preserve"> class report the average waiting time for each priority level.</w:t>
      </w:r>
    </w:p>
    <w:p w14:paraId="55A17CB1" w14:textId="77777777" w:rsidR="00744548" w:rsidRDefault="00744548"/>
    <w:p w14:paraId="2F397AD4" w14:textId="55E80436" w:rsidR="00744548" w:rsidRDefault="008358DD">
      <w:pPr>
        <w:numPr>
          <w:ilvl w:val="0"/>
          <w:numId w:val="5"/>
        </w:numPr>
      </w:pPr>
      <w:r>
        <w:rPr>
          <w:i/>
        </w:rPr>
        <w:t xml:space="preserve">For those familiar with Java graphics: </w:t>
      </w:r>
      <w:r w:rsidR="00EF6304">
        <w:rPr>
          <w:i/>
        </w:rPr>
        <w:t>M</w:t>
      </w:r>
      <w:r>
        <w:t xml:space="preserve">ake the event queue a displayed object by the animation.  </w:t>
      </w:r>
    </w:p>
    <w:p w14:paraId="4B29D967" w14:textId="77777777" w:rsidR="00744548" w:rsidRDefault="00744548">
      <w:pPr>
        <w:pStyle w:val="todo"/>
      </w:pPr>
    </w:p>
    <w:p w14:paraId="1F861BB6" w14:textId="77777777" w:rsidR="00744548" w:rsidRDefault="00744548"/>
    <w:sectPr w:rsidR="00744548" w:rsidSect="0096173B">
      <w:footerReference w:type="even" r:id="rId21"/>
      <w:footerReference w:type="default" r:id="rId22"/>
      <w:footerReference w:type="first" r:id="rId23"/>
      <w:type w:val="oddPage"/>
      <w:pgSz w:w="12240" w:h="15840"/>
      <w:pgMar w:top="1080" w:right="1440" w:bottom="1440" w:left="720" w:header="720" w:footer="720" w:gutter="1080"/>
      <w:pgNumType w:start="5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398A4" w14:textId="77777777" w:rsidR="008C1BB5" w:rsidRDefault="008C1BB5">
      <w:r>
        <w:separator/>
      </w:r>
    </w:p>
  </w:endnote>
  <w:endnote w:type="continuationSeparator" w:id="0">
    <w:p w14:paraId="4D5C09CA" w14:textId="77777777" w:rsidR="008C1BB5" w:rsidRDefault="008C1B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Times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Courier">
    <w:altName w:val="Courier New"/>
    <w:panose1 w:val="02070409020205020404"/>
    <w:charset w:val="00"/>
    <w:family w:val="auto"/>
    <w:pitch w:val="variable"/>
    <w:sig w:usb0="00000003" w:usb1="00000000" w:usb2="00000000" w:usb3="00000000" w:csb0="00000001" w:csb1="00000000"/>
  </w:font>
  <w:font w:name="Lucida Grande">
    <w:charset w:val="00"/>
    <w:family w:val="auto"/>
    <w:pitch w:val="variable"/>
    <w:sig w:usb0="E1000AEF" w:usb1="5000A1FF" w:usb2="00000000" w:usb3="00000000" w:csb0="000001BF" w:csb1="00000000"/>
  </w:font>
  <w:font w:name="Times-Roman">
    <w:altName w:val="Times"/>
    <w:panose1 w:val="00000000000000000000"/>
    <w:charset w:val="4D"/>
    <w:family w:val="roman"/>
    <w:notTrueType/>
    <w:pitch w:val="default"/>
    <w:sig w:usb0="03000000"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4CC04" w14:textId="77777777" w:rsidR="00460E78" w:rsidRDefault="00460E78">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8A7A5A">
      <w:rPr>
        <w:rStyle w:val="PageNumber"/>
      </w:rPr>
      <w:t>66</w:t>
    </w:r>
    <w:r>
      <w:rPr>
        <w:rStyle w:val="PageNumber"/>
      </w:rPr>
      <w:fldChar w:fldCharType="end"/>
    </w:r>
  </w:p>
  <w:p w14:paraId="24B38DA5" w14:textId="27F36C7D" w:rsidR="00460E78" w:rsidRDefault="002948F3">
    <w:pPr>
      <w:pStyle w:val="Footer"/>
    </w:pPr>
    <w:r>
      <w:t xml:space="preserve">Lab </w:t>
    </w:r>
    <w:r w:rsidR="00A761EE">
      <w:t>3</w:t>
    </w:r>
    <w:r w:rsidR="00460E78">
      <w:tab/>
      <w:t>Queue Implementation and Client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2542B" w14:textId="77777777" w:rsidR="00460E78" w:rsidRDefault="00460E78">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8A7A5A">
      <w:rPr>
        <w:rStyle w:val="PageNumber"/>
      </w:rPr>
      <w:t>65</w:t>
    </w:r>
    <w:r>
      <w:rPr>
        <w:rStyle w:val="PageNumber"/>
      </w:rPr>
      <w:fldChar w:fldCharType="end"/>
    </w:r>
  </w:p>
  <w:p w14:paraId="2BE3BB9B" w14:textId="77777777" w:rsidR="00460E78" w:rsidRDefault="00460E78">
    <w:pPr>
      <w:pStyle w:val="Footer2"/>
    </w:pPr>
    <w:r>
      <w:t xml:space="preserve">Lab Manual for Data Structures and Abstractions with Java </w:t>
    </w:r>
    <w:r>
      <w:rPr>
        <w:i w:val="0"/>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B2513" w14:textId="77777777" w:rsidR="00460E78" w:rsidRDefault="00460E78" w:rsidP="00596745">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153</w:t>
    </w:r>
    <w:r>
      <w:rPr>
        <w:rStyle w:val="PageNumber"/>
      </w:rPr>
      <w:fldChar w:fldCharType="end"/>
    </w:r>
  </w:p>
  <w:p w14:paraId="69CB359E" w14:textId="77777777" w:rsidR="00460E78" w:rsidRDefault="00460E78" w:rsidP="00820371">
    <w:pPr>
      <w:pStyle w:val="Footer2"/>
      <w:ind w:right="360" w:firstLine="360"/>
    </w:pPr>
    <w:r>
      <w:t xml:space="preserve">Lab Manual for Data Structures and Abstractions with Java </w:t>
    </w:r>
    <w:r>
      <w:rPr>
        <w:i w:val="0"/>
      </w:rPr>
      <w:t>™</w:t>
    </w:r>
  </w:p>
  <w:p w14:paraId="67EA8D8A" w14:textId="77777777" w:rsidR="00460E78" w:rsidRPr="00820371" w:rsidRDefault="00460E78" w:rsidP="008203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74BDB" w14:textId="77777777" w:rsidR="008C1BB5" w:rsidRDefault="008C1BB5">
      <w:r>
        <w:separator/>
      </w:r>
    </w:p>
  </w:footnote>
  <w:footnote w:type="continuationSeparator" w:id="0">
    <w:p w14:paraId="29431FC7" w14:textId="77777777" w:rsidR="008C1BB5" w:rsidRDefault="008C1B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singleLevel"/>
    <w:tmpl w:val="00000000"/>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0000003"/>
    <w:multiLevelType w:val="singleLevel"/>
    <w:tmpl w:val="00000000"/>
    <w:lvl w:ilvl="0">
      <w:start w:val="1"/>
      <w:numFmt w:val="bullet"/>
      <w:pStyle w:val="Achievement"/>
      <w:lvlText w:val=""/>
      <w:lvlJc w:val="left"/>
      <w:pPr>
        <w:tabs>
          <w:tab w:val="num" w:pos="360"/>
        </w:tabs>
        <w:ind w:left="360" w:hanging="360"/>
      </w:pPr>
      <w:rPr>
        <w:rFonts w:ascii="Symbol" w:hAnsi="Symbol" w:hint="default"/>
      </w:rPr>
    </w:lvl>
  </w:abstractNum>
  <w:abstractNum w:abstractNumId="3" w15:restartNumberingAfterBreak="0">
    <w:nsid w:val="00000004"/>
    <w:multiLevelType w:val="singleLevel"/>
    <w:tmpl w:val="000F0409"/>
    <w:lvl w:ilvl="0">
      <w:start w:val="1"/>
      <w:numFmt w:val="decimal"/>
      <w:lvlText w:val="%1."/>
      <w:lvlJc w:val="left"/>
      <w:pPr>
        <w:tabs>
          <w:tab w:val="num" w:pos="360"/>
        </w:tabs>
        <w:ind w:left="360" w:hanging="360"/>
      </w:pPr>
    </w:lvl>
  </w:abstractNum>
  <w:abstractNum w:abstractNumId="4" w15:restartNumberingAfterBreak="0">
    <w:nsid w:val="00000005"/>
    <w:multiLevelType w:val="singleLevel"/>
    <w:tmpl w:val="00000000"/>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69F42B4"/>
    <w:multiLevelType w:val="multilevel"/>
    <w:tmpl w:val="8B76A4D8"/>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B352342"/>
    <w:multiLevelType w:val="multilevel"/>
    <w:tmpl w:val="18888DB2"/>
    <w:lvl w:ilvl="0">
      <w:start w:val="1"/>
      <w:numFmt w:val="decimal"/>
      <w:lvlText w:val="%1."/>
      <w:lvlJc w:val="left"/>
      <w:pPr>
        <w:tabs>
          <w:tab w:val="num" w:pos="1080"/>
        </w:tabs>
        <w:ind w:left="1080" w:hanging="36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7" w15:restartNumberingAfterBreak="0">
    <w:nsid w:val="0C12533D"/>
    <w:multiLevelType w:val="multilevel"/>
    <w:tmpl w:val="322ADC3A"/>
    <w:lvl w:ilvl="0">
      <w:start w:val="1"/>
      <w:numFmt w:val="decimal"/>
      <w:lvlText w:val="%1."/>
      <w:lvlJc w:val="left"/>
      <w:pPr>
        <w:tabs>
          <w:tab w:val="num" w:pos="360"/>
        </w:tabs>
        <w:ind w:left="360" w:hanging="360"/>
      </w:pPr>
    </w:lvl>
    <w:lvl w:ilvl="1" w:tentative="1">
      <w:start w:val="1"/>
      <w:numFmt w:val="lowerLetter"/>
      <w:lvlText w:val="%2."/>
      <w:lvlJc w:val="left"/>
      <w:pPr>
        <w:tabs>
          <w:tab w:val="num" w:pos="1080"/>
        </w:tabs>
        <w:ind w:left="1080" w:hanging="360"/>
      </w:p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8" w15:restartNumberingAfterBreak="0">
    <w:nsid w:val="0C1C3A23"/>
    <w:multiLevelType w:val="multilevel"/>
    <w:tmpl w:val="E77CFF36"/>
    <w:lvl w:ilvl="0">
      <w:start w:val="1"/>
      <w:numFmt w:val="lowerLetter"/>
      <w:lvlText w:val="%1."/>
      <w:lvlJc w:val="left"/>
      <w:pPr>
        <w:tabs>
          <w:tab w:val="num" w:pos="1080"/>
        </w:tabs>
        <w:ind w:left="1080" w:hanging="36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9" w15:restartNumberingAfterBreak="0">
    <w:nsid w:val="11A217AA"/>
    <w:multiLevelType w:val="multilevel"/>
    <w:tmpl w:val="6834038A"/>
    <w:lvl w:ilvl="0">
      <w:start w:val="1"/>
      <w:numFmt w:val="decimal"/>
      <w:lvlText w:val="Step %1."/>
      <w:lvlJc w:val="left"/>
      <w:pPr>
        <w:tabs>
          <w:tab w:val="num" w:pos="72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1F431439"/>
    <w:multiLevelType w:val="multilevel"/>
    <w:tmpl w:val="FF2A9678"/>
    <w:lvl w:ilvl="0">
      <w:start w:val="1"/>
      <w:numFmt w:val="decimal"/>
      <w:lvlText w:val="%1."/>
      <w:lvlJc w:val="left"/>
      <w:pPr>
        <w:tabs>
          <w:tab w:val="num" w:pos="1080"/>
        </w:tabs>
        <w:ind w:left="1080" w:hanging="360"/>
      </w:p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11" w15:restartNumberingAfterBreak="0">
    <w:nsid w:val="1FEB2D9B"/>
    <w:multiLevelType w:val="multilevel"/>
    <w:tmpl w:val="A20E82A4"/>
    <w:lvl w:ilvl="0">
      <w:start w:val="1"/>
      <w:numFmt w:val="decimal"/>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2" w15:restartNumberingAfterBreak="0">
    <w:nsid w:val="251267A2"/>
    <w:multiLevelType w:val="multilevel"/>
    <w:tmpl w:val="68FC1FF2"/>
    <w:lvl w:ilvl="0">
      <w:start w:val="9"/>
      <w:numFmt w:val="lowerLetter"/>
      <w:lvlText w:val="%1."/>
      <w:lvlJc w:val="left"/>
      <w:pPr>
        <w:tabs>
          <w:tab w:val="num" w:pos="1080"/>
        </w:tabs>
        <w:ind w:left="1080" w:hanging="360"/>
      </w:pPr>
      <w:rPr>
        <w:rFonts w:hint="default"/>
      </w:rPr>
    </w:lvl>
    <w:lvl w:ilvl="1">
      <w:start w:val="2"/>
      <w:numFmt w:val="lowerRoman"/>
      <w:lvlText w:val="%2."/>
      <w:lvlJc w:val="left"/>
      <w:pPr>
        <w:tabs>
          <w:tab w:val="num" w:pos="2160"/>
        </w:tabs>
        <w:ind w:left="2160" w:hanging="720"/>
      </w:pPr>
      <w:rPr>
        <w:rFonts w:hint="default"/>
      </w:r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13" w15:restartNumberingAfterBreak="0">
    <w:nsid w:val="25E87AE0"/>
    <w:multiLevelType w:val="multilevel"/>
    <w:tmpl w:val="454AB16C"/>
    <w:lvl w:ilvl="0">
      <w:start w:val="1"/>
      <w:numFmt w:val="decimal"/>
      <w:lvlText w:val="%1."/>
      <w:lvlJc w:val="left"/>
      <w:pPr>
        <w:tabs>
          <w:tab w:val="num" w:pos="1080"/>
        </w:tabs>
        <w:ind w:left="1080" w:hanging="36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14" w15:restartNumberingAfterBreak="0">
    <w:nsid w:val="2A1E794F"/>
    <w:multiLevelType w:val="multilevel"/>
    <w:tmpl w:val="67884872"/>
    <w:lvl w:ilvl="0">
      <w:start w:val="1"/>
      <w:numFmt w:val="decimal"/>
      <w:pStyle w:val="Steps"/>
      <w:lvlText w:val="Step %1."/>
      <w:lvlJc w:val="left"/>
      <w:pPr>
        <w:tabs>
          <w:tab w:val="num" w:pos="1080"/>
        </w:tabs>
        <w:ind w:left="0" w:firstLine="0"/>
      </w:pPr>
      <w:rPr>
        <w:rFonts w:hint="default"/>
        <w:b/>
        <w:i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307777E9"/>
    <w:multiLevelType w:val="multilevel"/>
    <w:tmpl w:val="0046CD72"/>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32F4A65"/>
    <w:multiLevelType w:val="multilevel"/>
    <w:tmpl w:val="A1C446FA"/>
    <w:lvl w:ilvl="0">
      <w:start w:val="1"/>
      <w:numFmt w:val="decimal"/>
      <w:lvlText w:val="%1."/>
      <w:lvlJc w:val="left"/>
      <w:pPr>
        <w:tabs>
          <w:tab w:val="num" w:pos="1080"/>
        </w:tabs>
        <w:ind w:left="1080" w:hanging="36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17" w15:restartNumberingAfterBreak="0">
    <w:nsid w:val="37FA4079"/>
    <w:multiLevelType w:val="multilevel"/>
    <w:tmpl w:val="656680A2"/>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A1D335D"/>
    <w:multiLevelType w:val="multilevel"/>
    <w:tmpl w:val="741E0C82"/>
    <w:lvl w:ilvl="0">
      <w:start w:val="1"/>
      <w:numFmt w:val="decimal"/>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9" w15:restartNumberingAfterBreak="0">
    <w:nsid w:val="3B7E045E"/>
    <w:multiLevelType w:val="multilevel"/>
    <w:tmpl w:val="026432BC"/>
    <w:lvl w:ilvl="0">
      <w:start w:val="1"/>
      <w:numFmt w:val="lowerRoman"/>
      <w:lvlText w:val="%1."/>
      <w:lvlJc w:val="left"/>
      <w:pPr>
        <w:tabs>
          <w:tab w:val="num" w:pos="1440"/>
        </w:tabs>
        <w:ind w:left="1440" w:hanging="72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20" w15:restartNumberingAfterBreak="0">
    <w:nsid w:val="3CE56B48"/>
    <w:multiLevelType w:val="multilevel"/>
    <w:tmpl w:val="AC389656"/>
    <w:lvl w:ilvl="0">
      <w:start w:val="3"/>
      <w:numFmt w:val="lowerRoman"/>
      <w:lvlText w:val="%1."/>
      <w:lvlJc w:val="left"/>
      <w:pPr>
        <w:tabs>
          <w:tab w:val="num" w:pos="1440"/>
        </w:tabs>
        <w:ind w:left="1440" w:hanging="72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21" w15:restartNumberingAfterBreak="0">
    <w:nsid w:val="3D55230F"/>
    <w:multiLevelType w:val="multilevel"/>
    <w:tmpl w:val="7F9E3714"/>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234140C"/>
    <w:multiLevelType w:val="multilevel"/>
    <w:tmpl w:val="940E8200"/>
    <w:lvl w:ilvl="0">
      <w:start w:val="1"/>
      <w:numFmt w:val="decimal"/>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3" w15:restartNumberingAfterBreak="0">
    <w:nsid w:val="43972E88"/>
    <w:multiLevelType w:val="multilevel"/>
    <w:tmpl w:val="ABE2A8A0"/>
    <w:lvl w:ilvl="0">
      <w:start w:val="1"/>
      <w:numFmt w:val="lowerLetter"/>
      <w:lvlText w:val="%1."/>
      <w:lvlJc w:val="left"/>
      <w:pPr>
        <w:tabs>
          <w:tab w:val="num" w:pos="1080"/>
        </w:tabs>
        <w:ind w:left="1080" w:hanging="36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24" w15:restartNumberingAfterBreak="0">
    <w:nsid w:val="4B314ED3"/>
    <w:multiLevelType w:val="multilevel"/>
    <w:tmpl w:val="5C6AB718"/>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C627E84"/>
    <w:multiLevelType w:val="multilevel"/>
    <w:tmpl w:val="D8E0BA1A"/>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D711C1C"/>
    <w:multiLevelType w:val="multilevel"/>
    <w:tmpl w:val="27B228EE"/>
    <w:lvl w:ilvl="0">
      <w:start w:val="3"/>
      <w:numFmt w:val="upperRoman"/>
      <w:lvlText w:val="%1."/>
      <w:lvlJc w:val="left"/>
      <w:pPr>
        <w:tabs>
          <w:tab w:val="num" w:pos="1440"/>
        </w:tabs>
        <w:ind w:left="1440" w:hanging="72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27" w15:restartNumberingAfterBreak="0">
    <w:nsid w:val="52BE78BF"/>
    <w:multiLevelType w:val="multilevel"/>
    <w:tmpl w:val="5502C36C"/>
    <w:lvl w:ilvl="0">
      <w:start w:val="1"/>
      <w:numFmt w:val="lowerLetter"/>
      <w:lvlText w:val="%1."/>
      <w:lvlJc w:val="left"/>
      <w:pPr>
        <w:tabs>
          <w:tab w:val="num" w:pos="1080"/>
        </w:tabs>
        <w:ind w:left="1080" w:hanging="36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28" w15:restartNumberingAfterBreak="0">
    <w:nsid w:val="562521BC"/>
    <w:multiLevelType w:val="multilevel"/>
    <w:tmpl w:val="D7684B94"/>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5BBF084E"/>
    <w:multiLevelType w:val="multilevel"/>
    <w:tmpl w:val="7AE29586"/>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FEE0A9D"/>
    <w:multiLevelType w:val="multilevel"/>
    <w:tmpl w:val="0282712E"/>
    <w:lvl w:ilvl="0">
      <w:start w:val="1"/>
      <w:numFmt w:val="lowerLetter"/>
      <w:lvlText w:val="%1."/>
      <w:lvlJc w:val="left"/>
      <w:pPr>
        <w:tabs>
          <w:tab w:val="num" w:pos="1080"/>
        </w:tabs>
        <w:ind w:left="1080" w:hanging="36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31" w15:restartNumberingAfterBreak="0">
    <w:nsid w:val="60B84ADF"/>
    <w:multiLevelType w:val="multilevel"/>
    <w:tmpl w:val="7B889104"/>
    <w:lvl w:ilvl="0">
      <w:start w:val="1"/>
      <w:numFmt w:val="lowerLetter"/>
      <w:lvlText w:val="%1)"/>
      <w:lvlJc w:val="left"/>
      <w:pPr>
        <w:tabs>
          <w:tab w:val="num" w:pos="1080"/>
        </w:tabs>
        <w:ind w:left="1080" w:hanging="36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32" w15:restartNumberingAfterBreak="0">
    <w:nsid w:val="648A41A6"/>
    <w:multiLevelType w:val="multilevel"/>
    <w:tmpl w:val="FFBA2244"/>
    <w:lvl w:ilvl="0">
      <w:start w:val="9"/>
      <w:numFmt w:val="lowerLetter"/>
      <w:lvlText w:val="%1."/>
      <w:lvlJc w:val="left"/>
      <w:pPr>
        <w:tabs>
          <w:tab w:val="num" w:pos="1080"/>
        </w:tabs>
        <w:ind w:left="1080" w:hanging="36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33" w15:restartNumberingAfterBreak="0">
    <w:nsid w:val="6C1533BB"/>
    <w:multiLevelType w:val="multilevel"/>
    <w:tmpl w:val="94B42C46"/>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5673915"/>
    <w:multiLevelType w:val="multilevel"/>
    <w:tmpl w:val="2084F214"/>
    <w:lvl w:ilvl="0">
      <w:start w:val="1"/>
      <w:numFmt w:val="bullet"/>
      <w:lvlText w:val=""/>
      <w:lvlJc w:val="left"/>
      <w:pPr>
        <w:tabs>
          <w:tab w:val="num" w:pos="1440"/>
        </w:tabs>
        <w:ind w:left="1440" w:hanging="360"/>
      </w:pPr>
      <w:rPr>
        <w:rFonts w:ascii="Symbol" w:hAnsi="Symbol" w:hint="default"/>
      </w:rPr>
    </w:lvl>
    <w:lvl w:ilvl="1" w:tentative="1">
      <w:start w:val="1"/>
      <w:numFmt w:val="bullet"/>
      <w:lvlText w:val="o"/>
      <w:lvlJc w:val="left"/>
      <w:pPr>
        <w:tabs>
          <w:tab w:val="num" w:pos="2160"/>
        </w:tabs>
        <w:ind w:left="2160" w:hanging="360"/>
      </w:pPr>
      <w:rPr>
        <w:rFonts w:ascii="Courier New" w:hAnsi="Courier New" w:hint="default"/>
      </w:rPr>
    </w:lvl>
    <w:lvl w:ilvl="2" w:tentative="1">
      <w:start w:val="1"/>
      <w:numFmt w:val="bullet"/>
      <w:lvlText w:val=""/>
      <w:lvlJc w:val="left"/>
      <w:pPr>
        <w:tabs>
          <w:tab w:val="num" w:pos="2880"/>
        </w:tabs>
        <w:ind w:left="2880" w:hanging="360"/>
      </w:pPr>
      <w:rPr>
        <w:rFonts w:ascii="Wingdings" w:hAnsi="Wingdings" w:hint="default"/>
      </w:rPr>
    </w:lvl>
    <w:lvl w:ilvl="3" w:tentative="1">
      <w:start w:val="1"/>
      <w:numFmt w:val="bullet"/>
      <w:lvlText w:val=""/>
      <w:lvlJc w:val="left"/>
      <w:pPr>
        <w:tabs>
          <w:tab w:val="num" w:pos="3600"/>
        </w:tabs>
        <w:ind w:left="3600" w:hanging="360"/>
      </w:pPr>
      <w:rPr>
        <w:rFonts w:ascii="Symbol" w:hAnsi="Symbol" w:hint="default"/>
      </w:rPr>
    </w:lvl>
    <w:lvl w:ilvl="4" w:tentative="1">
      <w:start w:val="1"/>
      <w:numFmt w:val="bullet"/>
      <w:lvlText w:val="o"/>
      <w:lvlJc w:val="left"/>
      <w:pPr>
        <w:tabs>
          <w:tab w:val="num" w:pos="4320"/>
        </w:tabs>
        <w:ind w:left="4320" w:hanging="360"/>
      </w:pPr>
      <w:rPr>
        <w:rFonts w:ascii="Courier New" w:hAnsi="Courier New" w:hint="default"/>
      </w:rPr>
    </w:lvl>
    <w:lvl w:ilvl="5" w:tentative="1">
      <w:start w:val="1"/>
      <w:numFmt w:val="bullet"/>
      <w:lvlText w:val=""/>
      <w:lvlJc w:val="left"/>
      <w:pPr>
        <w:tabs>
          <w:tab w:val="num" w:pos="5040"/>
        </w:tabs>
        <w:ind w:left="5040" w:hanging="360"/>
      </w:pPr>
      <w:rPr>
        <w:rFonts w:ascii="Wingdings" w:hAnsi="Wingdings" w:hint="default"/>
      </w:rPr>
    </w:lvl>
    <w:lvl w:ilvl="6" w:tentative="1">
      <w:start w:val="1"/>
      <w:numFmt w:val="bullet"/>
      <w:lvlText w:val=""/>
      <w:lvlJc w:val="left"/>
      <w:pPr>
        <w:tabs>
          <w:tab w:val="num" w:pos="5760"/>
        </w:tabs>
        <w:ind w:left="5760" w:hanging="360"/>
      </w:pPr>
      <w:rPr>
        <w:rFonts w:ascii="Symbol" w:hAnsi="Symbol" w:hint="default"/>
      </w:rPr>
    </w:lvl>
    <w:lvl w:ilvl="7" w:tentative="1">
      <w:start w:val="1"/>
      <w:numFmt w:val="bullet"/>
      <w:lvlText w:val="o"/>
      <w:lvlJc w:val="left"/>
      <w:pPr>
        <w:tabs>
          <w:tab w:val="num" w:pos="6480"/>
        </w:tabs>
        <w:ind w:left="6480" w:hanging="360"/>
      </w:pPr>
      <w:rPr>
        <w:rFonts w:ascii="Courier New" w:hAnsi="Courier New" w:hint="default"/>
      </w:rPr>
    </w:lvl>
    <w:lvl w:ilvl="8" w:tentative="1">
      <w:start w:val="1"/>
      <w:numFmt w:val="bullet"/>
      <w:lvlText w:val=""/>
      <w:lvlJc w:val="left"/>
      <w:pPr>
        <w:tabs>
          <w:tab w:val="num" w:pos="7200"/>
        </w:tabs>
        <w:ind w:left="7200" w:hanging="360"/>
      </w:pPr>
      <w:rPr>
        <w:rFonts w:ascii="Wingdings" w:hAnsi="Wingdings" w:hint="default"/>
      </w:rPr>
    </w:lvl>
  </w:abstractNum>
  <w:abstractNum w:abstractNumId="35" w15:restartNumberingAfterBreak="0">
    <w:nsid w:val="75F507A3"/>
    <w:multiLevelType w:val="multilevel"/>
    <w:tmpl w:val="62000BC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6" w15:restartNumberingAfterBreak="0">
    <w:nsid w:val="7F386C60"/>
    <w:multiLevelType w:val="multilevel"/>
    <w:tmpl w:val="E5826CDA"/>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num w:numId="1" w16cid:durableId="1730420950">
    <w:abstractNumId w:val="34"/>
  </w:num>
  <w:num w:numId="2" w16cid:durableId="1449738190">
    <w:abstractNumId w:val="17"/>
  </w:num>
  <w:num w:numId="3" w16cid:durableId="1093938317">
    <w:abstractNumId w:val="11"/>
  </w:num>
  <w:num w:numId="4" w16cid:durableId="1281955265">
    <w:abstractNumId w:val="10"/>
  </w:num>
  <w:num w:numId="5" w16cid:durableId="1153259340">
    <w:abstractNumId w:val="35"/>
  </w:num>
  <w:num w:numId="6" w16cid:durableId="1769352107">
    <w:abstractNumId w:val="24"/>
  </w:num>
  <w:num w:numId="7" w16cid:durableId="132064125">
    <w:abstractNumId w:val="29"/>
  </w:num>
  <w:num w:numId="8" w16cid:durableId="2072996221">
    <w:abstractNumId w:val="25"/>
  </w:num>
  <w:num w:numId="9" w16cid:durableId="769281371">
    <w:abstractNumId w:val="5"/>
  </w:num>
  <w:num w:numId="10" w16cid:durableId="1676766283">
    <w:abstractNumId w:val="7"/>
  </w:num>
  <w:num w:numId="11" w16cid:durableId="1375618162">
    <w:abstractNumId w:val="6"/>
  </w:num>
  <w:num w:numId="12" w16cid:durableId="369763748">
    <w:abstractNumId w:val="13"/>
  </w:num>
  <w:num w:numId="13" w16cid:durableId="2080664185">
    <w:abstractNumId w:val="8"/>
  </w:num>
  <w:num w:numId="14" w16cid:durableId="1545094378">
    <w:abstractNumId w:val="23"/>
  </w:num>
  <w:num w:numId="15" w16cid:durableId="17463313">
    <w:abstractNumId w:val="27"/>
  </w:num>
  <w:num w:numId="16" w16cid:durableId="536818012">
    <w:abstractNumId w:val="19"/>
  </w:num>
  <w:num w:numId="17" w16cid:durableId="1200245961">
    <w:abstractNumId w:val="30"/>
  </w:num>
  <w:num w:numId="18" w16cid:durableId="1292321303">
    <w:abstractNumId w:val="12"/>
  </w:num>
  <w:num w:numId="19" w16cid:durableId="1472286762">
    <w:abstractNumId w:val="20"/>
  </w:num>
  <w:num w:numId="20" w16cid:durableId="1751658278">
    <w:abstractNumId w:val="32"/>
  </w:num>
  <w:num w:numId="21" w16cid:durableId="2127003328">
    <w:abstractNumId w:val="26"/>
  </w:num>
  <w:num w:numId="22" w16cid:durableId="1277712332">
    <w:abstractNumId w:val="16"/>
  </w:num>
  <w:num w:numId="23" w16cid:durableId="1678271859">
    <w:abstractNumId w:val="18"/>
  </w:num>
  <w:num w:numId="24" w16cid:durableId="465246838">
    <w:abstractNumId w:val="9"/>
  </w:num>
  <w:num w:numId="25" w16cid:durableId="1527138587">
    <w:abstractNumId w:val="14"/>
  </w:num>
  <w:num w:numId="26" w16cid:durableId="189222781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57708180">
    <w:abstractNumId w:val="0"/>
  </w:num>
  <w:num w:numId="28" w16cid:durableId="1691179336">
    <w:abstractNumId w:val="1"/>
  </w:num>
  <w:num w:numId="29" w16cid:durableId="1791515408">
    <w:abstractNumId w:val="2"/>
  </w:num>
  <w:num w:numId="30" w16cid:durableId="2106075636">
    <w:abstractNumId w:val="3"/>
  </w:num>
  <w:num w:numId="31" w16cid:durableId="1054542486">
    <w:abstractNumId w:val="4"/>
  </w:num>
  <w:num w:numId="32" w16cid:durableId="1879967919">
    <w:abstractNumId w:val="31"/>
  </w:num>
  <w:num w:numId="33" w16cid:durableId="1605649172">
    <w:abstractNumId w:val="28"/>
  </w:num>
  <w:num w:numId="34" w16cid:durableId="789278538">
    <w:abstractNumId w:val="33"/>
  </w:num>
  <w:num w:numId="35" w16cid:durableId="1321882523">
    <w:abstractNumId w:val="36"/>
  </w:num>
  <w:num w:numId="36" w16cid:durableId="558244110">
    <w:abstractNumId w:val="21"/>
  </w:num>
  <w:num w:numId="37" w16cid:durableId="48576293">
    <w:abstractNumId w:val="22"/>
  </w:num>
  <w:num w:numId="38" w16cid:durableId="20188477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proofState w:spelling="clean" w:grammar="clean"/>
  <w:defaultTabStop w:val="720"/>
  <w:evenAndOddHeader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358DD"/>
    <w:rsid w:val="000A7AD2"/>
    <w:rsid w:val="001276C7"/>
    <w:rsid w:val="001811F2"/>
    <w:rsid w:val="001F453F"/>
    <w:rsid w:val="002948F3"/>
    <w:rsid w:val="00295703"/>
    <w:rsid w:val="002F6E47"/>
    <w:rsid w:val="00384D4E"/>
    <w:rsid w:val="00460E78"/>
    <w:rsid w:val="004820B7"/>
    <w:rsid w:val="004D28FF"/>
    <w:rsid w:val="004F573E"/>
    <w:rsid w:val="00592BE5"/>
    <w:rsid w:val="00596745"/>
    <w:rsid w:val="005A0699"/>
    <w:rsid w:val="0062220F"/>
    <w:rsid w:val="00624B6D"/>
    <w:rsid w:val="00744548"/>
    <w:rsid w:val="00746DFA"/>
    <w:rsid w:val="007D1B5F"/>
    <w:rsid w:val="007D2865"/>
    <w:rsid w:val="00820371"/>
    <w:rsid w:val="008358DD"/>
    <w:rsid w:val="008A7A5A"/>
    <w:rsid w:val="008C1BB5"/>
    <w:rsid w:val="0096173B"/>
    <w:rsid w:val="009C53EF"/>
    <w:rsid w:val="00A761EE"/>
    <w:rsid w:val="00B3227C"/>
    <w:rsid w:val="00B52CDF"/>
    <w:rsid w:val="00BD3372"/>
    <w:rsid w:val="00BD5464"/>
    <w:rsid w:val="00C649BB"/>
    <w:rsid w:val="00D142A4"/>
    <w:rsid w:val="00D8643C"/>
    <w:rsid w:val="00DE3B26"/>
    <w:rsid w:val="00EF6304"/>
    <w:rsid w:val="00F374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B0A3752"/>
  <w14:defaultImageDpi w14:val="300"/>
  <w15:docId w15:val="{CC86CBA8-ED80-4BDC-B6A5-995D6FD73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noProof/>
    </w:rPr>
  </w:style>
  <w:style w:type="paragraph" w:styleId="Heading1">
    <w:name w:val="heading 1"/>
    <w:basedOn w:val="Normal"/>
    <w:next w:val="Normal"/>
    <w:qFormat/>
    <w:pPr>
      <w:keepNext/>
      <w:spacing w:before="240" w:after="120"/>
      <w:outlineLvl w:val="0"/>
    </w:pPr>
    <w:rPr>
      <w:rFonts w:ascii="Arial" w:hAnsi="Arial"/>
      <w:b/>
      <w:kern w:val="32"/>
      <w:sz w:val="32"/>
    </w:rPr>
  </w:style>
  <w:style w:type="paragraph" w:styleId="Heading2">
    <w:name w:val="heading 2"/>
    <w:basedOn w:val="Normal"/>
    <w:next w:val="Normal"/>
    <w:qFormat/>
    <w:pPr>
      <w:keepNext/>
      <w:spacing w:before="240" w:after="60"/>
      <w:outlineLvl w:val="1"/>
    </w:pPr>
    <w:rPr>
      <w:rFonts w:ascii="Arial" w:hAnsi="Arial"/>
      <w:b/>
      <w:i/>
      <w:sz w:val="28"/>
    </w:rPr>
  </w:style>
  <w:style w:type="paragraph" w:styleId="Heading3">
    <w:name w:val="heading 3"/>
    <w:basedOn w:val="Normal"/>
    <w:next w:val="Normal"/>
    <w:qFormat/>
    <w:pPr>
      <w:keepNext/>
      <w:spacing w:before="240" w:after="60"/>
      <w:outlineLvl w:val="2"/>
    </w:pPr>
    <w:rPr>
      <w:rFonts w:ascii="Helvetica" w:hAnsi="Helvetica"/>
      <w:b/>
      <w:sz w:val="26"/>
    </w:rPr>
  </w:style>
  <w:style w:type="paragraph" w:styleId="Heading5">
    <w:name w:val="heading 5"/>
    <w:basedOn w:val="Normal"/>
    <w:next w:val="Normal"/>
    <w:qFormat/>
    <w:pPr>
      <w:spacing w:before="240" w:after="60"/>
      <w:jc w:val="left"/>
      <w:outlineLvl w:val="4"/>
    </w:pPr>
    <w:rPr>
      <w:b/>
      <w:i/>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aliases w:val="Footer1"/>
    <w:basedOn w:val="Normal"/>
    <w:pPr>
      <w:jc w:val="right"/>
    </w:pPr>
    <w:rPr>
      <w:i/>
    </w:rPr>
  </w:style>
  <w:style w:type="character" w:styleId="PageNumber">
    <w:name w:val="page number"/>
    <w:basedOn w:val="DefaultParagraphFont"/>
  </w:style>
  <w:style w:type="paragraph" w:customStyle="1" w:styleId="Body">
    <w:name w:val="Body"/>
    <w:basedOn w:val="Normal"/>
    <w:autoRedefine/>
    <w:pPr>
      <w:ind w:left="360"/>
    </w:pPr>
  </w:style>
  <w:style w:type="paragraph" w:customStyle="1" w:styleId="todo">
    <w:name w:val="todo"/>
    <w:basedOn w:val="Normal"/>
    <w:rPr>
      <w:color w:val="FF0000"/>
    </w:rPr>
  </w:style>
  <w:style w:type="paragraph" w:customStyle="1" w:styleId="Code">
    <w:name w:val="Code"/>
    <w:basedOn w:val="Normal"/>
    <w:pPr>
      <w:tabs>
        <w:tab w:val="left" w:pos="360"/>
        <w:tab w:val="left" w:pos="720"/>
        <w:tab w:val="left" w:pos="1080"/>
        <w:tab w:val="left" w:pos="1440"/>
        <w:tab w:val="left" w:pos="1800"/>
        <w:tab w:val="left" w:pos="2160"/>
      </w:tabs>
    </w:pPr>
    <w:rPr>
      <w:rFonts w:ascii="Courier" w:hAnsi="Courier"/>
      <w:sz w:val="18"/>
    </w:rPr>
  </w:style>
  <w:style w:type="paragraph" w:customStyle="1" w:styleId="codeblock">
    <w:name w:val="codeblock"/>
    <w:basedOn w:val="Normal"/>
    <w:pPr>
      <w:ind w:left="600"/>
    </w:pPr>
    <w:rPr>
      <w:rFonts w:ascii="Courier" w:hAnsi="Courier"/>
    </w:rPr>
  </w:style>
  <w:style w:type="paragraph" w:customStyle="1" w:styleId="file">
    <w:name w:val="file"/>
    <w:basedOn w:val="Normal"/>
    <w:rPr>
      <w:rFonts w:ascii="Courier" w:hAnsi="Courier"/>
      <w:i/>
      <w:sz w:val="18"/>
    </w:rPr>
  </w:style>
  <w:style w:type="paragraph" w:customStyle="1" w:styleId="question">
    <w:name w:val="question"/>
    <w:basedOn w:val="Normal"/>
    <w:rPr>
      <w:rFonts w:ascii="Helvetica" w:hAnsi="Helvetica"/>
    </w:rPr>
  </w:style>
  <w:style w:type="paragraph" w:customStyle="1" w:styleId="Steps">
    <w:name w:val="Steps"/>
    <w:basedOn w:val="Normal"/>
    <w:pPr>
      <w:numPr>
        <w:numId w:val="25"/>
      </w:numPr>
    </w:pPr>
  </w:style>
  <w:style w:type="paragraph" w:customStyle="1" w:styleId="Achievement">
    <w:name w:val="Achievement"/>
    <w:basedOn w:val="Normal"/>
    <w:pPr>
      <w:numPr>
        <w:numId w:val="29"/>
      </w:numPr>
    </w:pPr>
  </w:style>
  <w:style w:type="paragraph" w:customStyle="1" w:styleId="Footer2">
    <w:name w:val="Footer2"/>
    <w:basedOn w:val="Footer"/>
    <w:pPr>
      <w:jc w:val="left"/>
    </w:pPr>
  </w:style>
  <w:style w:type="paragraph" w:customStyle="1" w:styleId="RecursiveDesign">
    <w:name w:val="RecursiveDesign"/>
    <w:basedOn w:val="Normal"/>
    <w:pPr>
      <w:ind w:left="288"/>
      <w:jc w:val="left"/>
    </w:pPr>
  </w:style>
  <w:style w:type="character" w:styleId="CommentReference">
    <w:name w:val="annotation reference"/>
    <w:basedOn w:val="DefaultParagraphFont"/>
    <w:rPr>
      <w:sz w:val="18"/>
    </w:rPr>
  </w:style>
  <w:style w:type="paragraph" w:styleId="CommentText">
    <w:name w:val="annotation text"/>
    <w:basedOn w:val="Normal"/>
    <w:link w:val="CommentTextChar"/>
    <w:pPr>
      <w:jc w:val="left"/>
    </w:pPr>
    <w:rPr>
      <w:sz w:val="24"/>
    </w:rPr>
  </w:style>
  <w:style w:type="paragraph" w:styleId="BalloonText">
    <w:name w:val="Balloon Text"/>
    <w:basedOn w:val="Normal"/>
    <w:link w:val="BalloonTextChar"/>
    <w:uiPriority w:val="99"/>
    <w:semiHidden/>
    <w:unhideWhenUsed/>
    <w:rsid w:val="008358D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358DD"/>
    <w:rPr>
      <w:rFonts w:ascii="Lucida Grande" w:hAnsi="Lucida Grande" w:cs="Lucida Grande"/>
      <w:noProof/>
      <w:sz w:val="18"/>
      <w:szCs w:val="18"/>
    </w:rPr>
  </w:style>
  <w:style w:type="character" w:customStyle="1" w:styleId="codeintext">
    <w:name w:val="code in text"/>
    <w:basedOn w:val="DefaultParagraphFont"/>
    <w:uiPriority w:val="1"/>
    <w:qFormat/>
    <w:rsid w:val="00295703"/>
    <w:rPr>
      <w:rFonts w:ascii="Courier" w:hAnsi="Courier"/>
      <w:sz w:val="18"/>
      <w:szCs w:val="18"/>
    </w:rPr>
  </w:style>
  <w:style w:type="paragraph" w:styleId="CommentSubject">
    <w:name w:val="annotation subject"/>
    <w:basedOn w:val="CommentText"/>
    <w:next w:val="CommentText"/>
    <w:link w:val="CommentSubjectChar"/>
    <w:uiPriority w:val="99"/>
    <w:semiHidden/>
    <w:unhideWhenUsed/>
    <w:rsid w:val="001F453F"/>
    <w:pPr>
      <w:jc w:val="both"/>
    </w:pPr>
    <w:rPr>
      <w:b/>
      <w:bCs/>
      <w:sz w:val="20"/>
    </w:rPr>
  </w:style>
  <w:style w:type="character" w:customStyle="1" w:styleId="CommentTextChar">
    <w:name w:val="Comment Text Char"/>
    <w:basedOn w:val="DefaultParagraphFont"/>
    <w:link w:val="CommentText"/>
    <w:rsid w:val="001F453F"/>
    <w:rPr>
      <w:noProof/>
      <w:sz w:val="24"/>
    </w:rPr>
  </w:style>
  <w:style w:type="character" w:customStyle="1" w:styleId="CommentSubjectChar">
    <w:name w:val="Comment Subject Char"/>
    <w:basedOn w:val="CommentTextChar"/>
    <w:link w:val="CommentSubject"/>
    <w:uiPriority w:val="99"/>
    <w:semiHidden/>
    <w:rsid w:val="001F453F"/>
    <w:rPr>
      <w:b/>
      <w:bCs/>
      <w:noProof/>
      <w:sz w:val="24"/>
    </w:rPr>
  </w:style>
  <w:style w:type="paragraph" w:styleId="ListParagraph">
    <w:name w:val="List Paragraph"/>
    <w:basedOn w:val="Normal"/>
    <w:uiPriority w:val="34"/>
    <w:qFormat/>
    <w:rsid w:val="007D1B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image" Target="media/image11.emf"/><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footer" Target="footer3.xml"/><Relationship Id="rId10" Type="http://schemas.openxmlformats.org/officeDocument/2006/relationships/image" Target="media/image3.emf"/><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050CDD-D99C-F949-B497-2556A47059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13</Pages>
  <Words>3001</Words>
  <Characters>17110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Lab 1 - Objects</vt:lpstr>
    </vt:vector>
  </TitlesOfParts>
  <Company>Pearson Education</Company>
  <LinksUpToDate>false</LinksUpToDate>
  <CharactersWithSpaces>20071</CharactersWithSpaces>
  <SharedDoc>false</SharedDoc>
  <HLinks>
    <vt:vector size="174" baseType="variant">
      <vt:variant>
        <vt:i4>5767233</vt:i4>
      </vt:variant>
      <vt:variant>
        <vt:i4>4813</vt:i4>
      </vt:variant>
      <vt:variant>
        <vt:i4>1025</vt:i4>
      </vt:variant>
      <vt:variant>
        <vt:i4>1</vt:i4>
      </vt:variant>
      <vt:variant>
        <vt:lpwstr>lab14 images:Events1.jpg</vt:lpwstr>
      </vt:variant>
      <vt:variant>
        <vt:lpwstr/>
      </vt:variant>
      <vt:variant>
        <vt:i4>983115</vt:i4>
      </vt:variant>
      <vt:variant>
        <vt:i4>7139</vt:i4>
      </vt:variant>
      <vt:variant>
        <vt:i4>1027</vt:i4>
      </vt:variant>
      <vt:variant>
        <vt:i4>1</vt:i4>
      </vt:variant>
      <vt:variant>
        <vt:lpwstr>:Events2.jpg</vt:lpwstr>
      </vt:variant>
      <vt:variant>
        <vt:lpwstr/>
      </vt:variant>
      <vt:variant>
        <vt:i4>655407</vt:i4>
      </vt:variant>
      <vt:variant>
        <vt:i4>9995</vt:i4>
      </vt:variant>
      <vt:variant>
        <vt:i4>1029</vt:i4>
      </vt:variant>
      <vt:variant>
        <vt:i4>1</vt:i4>
      </vt:variant>
      <vt:variant>
        <vt:lpwstr>:EventQueueAdd0.jpg</vt:lpwstr>
      </vt:variant>
      <vt:variant>
        <vt:lpwstr/>
      </vt:variant>
      <vt:variant>
        <vt:i4>6684788</vt:i4>
      </vt:variant>
      <vt:variant>
        <vt:i4>10069</vt:i4>
      </vt:variant>
      <vt:variant>
        <vt:i4>1030</vt:i4>
      </vt:variant>
      <vt:variant>
        <vt:i4>1</vt:i4>
      </vt:variant>
      <vt:variant>
        <vt:lpwstr>images:bighand.jpg</vt:lpwstr>
      </vt:variant>
      <vt:variant>
        <vt:lpwstr/>
      </vt:variant>
      <vt:variant>
        <vt:i4>720943</vt:i4>
      </vt:variant>
      <vt:variant>
        <vt:i4>10071</vt:i4>
      </vt:variant>
      <vt:variant>
        <vt:i4>1031</vt:i4>
      </vt:variant>
      <vt:variant>
        <vt:i4>1</vt:i4>
      </vt:variant>
      <vt:variant>
        <vt:lpwstr>:EventQueueAdd1.jpg</vt:lpwstr>
      </vt:variant>
      <vt:variant>
        <vt:lpwstr/>
      </vt:variant>
      <vt:variant>
        <vt:i4>6684788</vt:i4>
      </vt:variant>
      <vt:variant>
        <vt:i4>10075</vt:i4>
      </vt:variant>
      <vt:variant>
        <vt:i4>1032</vt:i4>
      </vt:variant>
      <vt:variant>
        <vt:i4>1</vt:i4>
      </vt:variant>
      <vt:variant>
        <vt:lpwstr>images:bighand.jpg</vt:lpwstr>
      </vt:variant>
      <vt:variant>
        <vt:lpwstr/>
      </vt:variant>
      <vt:variant>
        <vt:i4>524335</vt:i4>
      </vt:variant>
      <vt:variant>
        <vt:i4>10077</vt:i4>
      </vt:variant>
      <vt:variant>
        <vt:i4>1033</vt:i4>
      </vt:variant>
      <vt:variant>
        <vt:i4>1</vt:i4>
      </vt:variant>
      <vt:variant>
        <vt:lpwstr>:EventQueueAdd2.jpg</vt:lpwstr>
      </vt:variant>
      <vt:variant>
        <vt:lpwstr/>
      </vt:variant>
      <vt:variant>
        <vt:i4>6684788</vt:i4>
      </vt:variant>
      <vt:variant>
        <vt:i4>10081</vt:i4>
      </vt:variant>
      <vt:variant>
        <vt:i4>1034</vt:i4>
      </vt:variant>
      <vt:variant>
        <vt:i4>1</vt:i4>
      </vt:variant>
      <vt:variant>
        <vt:lpwstr>images:bighand.jpg</vt:lpwstr>
      </vt:variant>
      <vt:variant>
        <vt:lpwstr/>
      </vt:variant>
      <vt:variant>
        <vt:i4>589871</vt:i4>
      </vt:variant>
      <vt:variant>
        <vt:i4>10083</vt:i4>
      </vt:variant>
      <vt:variant>
        <vt:i4>1035</vt:i4>
      </vt:variant>
      <vt:variant>
        <vt:i4>1</vt:i4>
      </vt:variant>
      <vt:variant>
        <vt:lpwstr>:EventQueueAdd3.jpg</vt:lpwstr>
      </vt:variant>
      <vt:variant>
        <vt:lpwstr/>
      </vt:variant>
      <vt:variant>
        <vt:i4>6684788</vt:i4>
      </vt:variant>
      <vt:variant>
        <vt:i4>10087</vt:i4>
      </vt:variant>
      <vt:variant>
        <vt:i4>1036</vt:i4>
      </vt:variant>
      <vt:variant>
        <vt:i4>1</vt:i4>
      </vt:variant>
      <vt:variant>
        <vt:lpwstr>images:bighand.jpg</vt:lpwstr>
      </vt:variant>
      <vt:variant>
        <vt:lpwstr/>
      </vt:variant>
      <vt:variant>
        <vt:i4>917551</vt:i4>
      </vt:variant>
      <vt:variant>
        <vt:i4>10089</vt:i4>
      </vt:variant>
      <vt:variant>
        <vt:i4>1037</vt:i4>
      </vt:variant>
      <vt:variant>
        <vt:i4>1</vt:i4>
      </vt:variant>
      <vt:variant>
        <vt:lpwstr>:EventQueueAdd4.jpg</vt:lpwstr>
      </vt:variant>
      <vt:variant>
        <vt:lpwstr/>
      </vt:variant>
      <vt:variant>
        <vt:i4>6684788</vt:i4>
      </vt:variant>
      <vt:variant>
        <vt:i4>10093</vt:i4>
      </vt:variant>
      <vt:variant>
        <vt:i4>1038</vt:i4>
      </vt:variant>
      <vt:variant>
        <vt:i4>1</vt:i4>
      </vt:variant>
      <vt:variant>
        <vt:lpwstr>images:bighand.jpg</vt:lpwstr>
      </vt:variant>
      <vt:variant>
        <vt:lpwstr/>
      </vt:variant>
      <vt:variant>
        <vt:i4>983087</vt:i4>
      </vt:variant>
      <vt:variant>
        <vt:i4>10095</vt:i4>
      </vt:variant>
      <vt:variant>
        <vt:i4>1039</vt:i4>
      </vt:variant>
      <vt:variant>
        <vt:i4>1</vt:i4>
      </vt:variant>
      <vt:variant>
        <vt:lpwstr>:EventQueueAdd5.jpg</vt:lpwstr>
      </vt:variant>
      <vt:variant>
        <vt:lpwstr/>
      </vt:variant>
      <vt:variant>
        <vt:i4>6684788</vt:i4>
      </vt:variant>
      <vt:variant>
        <vt:i4>10099</vt:i4>
      </vt:variant>
      <vt:variant>
        <vt:i4>1040</vt:i4>
      </vt:variant>
      <vt:variant>
        <vt:i4>1</vt:i4>
      </vt:variant>
      <vt:variant>
        <vt:lpwstr>images:bighand.jpg</vt:lpwstr>
      </vt:variant>
      <vt:variant>
        <vt:lpwstr/>
      </vt:variant>
      <vt:variant>
        <vt:i4>786479</vt:i4>
      </vt:variant>
      <vt:variant>
        <vt:i4>10101</vt:i4>
      </vt:variant>
      <vt:variant>
        <vt:i4>1041</vt:i4>
      </vt:variant>
      <vt:variant>
        <vt:i4>1</vt:i4>
      </vt:variant>
      <vt:variant>
        <vt:lpwstr>:EventQueueAdd6.jpg</vt:lpwstr>
      </vt:variant>
      <vt:variant>
        <vt:lpwstr/>
      </vt:variant>
      <vt:variant>
        <vt:i4>6684788</vt:i4>
      </vt:variant>
      <vt:variant>
        <vt:i4>10107</vt:i4>
      </vt:variant>
      <vt:variant>
        <vt:i4>1042</vt:i4>
      </vt:variant>
      <vt:variant>
        <vt:i4>1</vt:i4>
      </vt:variant>
      <vt:variant>
        <vt:lpwstr>images:bighand.jpg</vt:lpwstr>
      </vt:variant>
      <vt:variant>
        <vt:lpwstr/>
      </vt:variant>
      <vt:variant>
        <vt:i4>852015</vt:i4>
      </vt:variant>
      <vt:variant>
        <vt:i4>10109</vt:i4>
      </vt:variant>
      <vt:variant>
        <vt:i4>1043</vt:i4>
      </vt:variant>
      <vt:variant>
        <vt:i4>1</vt:i4>
      </vt:variant>
      <vt:variant>
        <vt:lpwstr>:EventQueueAdd7.jpg</vt:lpwstr>
      </vt:variant>
      <vt:variant>
        <vt:lpwstr/>
      </vt:variant>
      <vt:variant>
        <vt:i4>6684788</vt:i4>
      </vt:variant>
      <vt:variant>
        <vt:i4>10176</vt:i4>
      </vt:variant>
      <vt:variant>
        <vt:i4>1044</vt:i4>
      </vt:variant>
      <vt:variant>
        <vt:i4>1</vt:i4>
      </vt:variant>
      <vt:variant>
        <vt:lpwstr>images:bighand.jpg</vt:lpwstr>
      </vt:variant>
      <vt:variant>
        <vt:lpwstr/>
      </vt:variant>
      <vt:variant>
        <vt:i4>6684788</vt:i4>
      </vt:variant>
      <vt:variant>
        <vt:i4>10265</vt:i4>
      </vt:variant>
      <vt:variant>
        <vt:i4>1045</vt:i4>
      </vt:variant>
      <vt:variant>
        <vt:i4>1</vt:i4>
      </vt:variant>
      <vt:variant>
        <vt:lpwstr>images:bighand.jpg</vt:lpwstr>
      </vt:variant>
      <vt:variant>
        <vt:lpwstr/>
      </vt:variant>
      <vt:variant>
        <vt:i4>6684788</vt:i4>
      </vt:variant>
      <vt:variant>
        <vt:i4>10466</vt:i4>
      </vt:variant>
      <vt:variant>
        <vt:i4>1046</vt:i4>
      </vt:variant>
      <vt:variant>
        <vt:i4>1</vt:i4>
      </vt:variant>
      <vt:variant>
        <vt:lpwstr>images:bighand.jpg</vt:lpwstr>
      </vt:variant>
      <vt:variant>
        <vt:lpwstr/>
      </vt:variant>
      <vt:variant>
        <vt:i4>6684788</vt:i4>
      </vt:variant>
      <vt:variant>
        <vt:i4>10521</vt:i4>
      </vt:variant>
      <vt:variant>
        <vt:i4>1047</vt:i4>
      </vt:variant>
      <vt:variant>
        <vt:i4>1</vt:i4>
      </vt:variant>
      <vt:variant>
        <vt:lpwstr>images:bighand.jpg</vt:lpwstr>
      </vt:variant>
      <vt:variant>
        <vt:lpwstr/>
      </vt:variant>
      <vt:variant>
        <vt:i4>6684788</vt:i4>
      </vt:variant>
      <vt:variant>
        <vt:i4>10564</vt:i4>
      </vt:variant>
      <vt:variant>
        <vt:i4>1048</vt:i4>
      </vt:variant>
      <vt:variant>
        <vt:i4>1</vt:i4>
      </vt:variant>
      <vt:variant>
        <vt:lpwstr>images:bighand.jpg</vt:lpwstr>
      </vt:variant>
      <vt:variant>
        <vt:lpwstr/>
      </vt:variant>
      <vt:variant>
        <vt:i4>1572865</vt:i4>
      </vt:variant>
      <vt:variant>
        <vt:i4>10917</vt:i4>
      </vt:variant>
      <vt:variant>
        <vt:i4>1049</vt:i4>
      </vt:variant>
      <vt:variant>
        <vt:i4>1</vt:i4>
      </vt:variant>
      <vt:variant>
        <vt:lpwstr>:BankLineClasses.jpg</vt:lpwstr>
      </vt:variant>
      <vt:variant>
        <vt:lpwstr/>
      </vt:variant>
      <vt:variant>
        <vt:i4>6684788</vt:i4>
      </vt:variant>
      <vt:variant>
        <vt:i4>13197</vt:i4>
      </vt:variant>
      <vt:variant>
        <vt:i4>1050</vt:i4>
      </vt:variant>
      <vt:variant>
        <vt:i4>1</vt:i4>
      </vt:variant>
      <vt:variant>
        <vt:lpwstr>images:bighand.jpg</vt:lpwstr>
      </vt:variant>
      <vt:variant>
        <vt:lpwstr/>
      </vt:variant>
      <vt:variant>
        <vt:i4>6684788</vt:i4>
      </vt:variant>
      <vt:variant>
        <vt:i4>13254</vt:i4>
      </vt:variant>
      <vt:variant>
        <vt:i4>1051</vt:i4>
      </vt:variant>
      <vt:variant>
        <vt:i4>1</vt:i4>
      </vt:variant>
      <vt:variant>
        <vt:lpwstr>images:bighand.jpg</vt:lpwstr>
      </vt:variant>
      <vt:variant>
        <vt:lpwstr/>
      </vt:variant>
      <vt:variant>
        <vt:i4>6684788</vt:i4>
      </vt:variant>
      <vt:variant>
        <vt:i4>13763</vt:i4>
      </vt:variant>
      <vt:variant>
        <vt:i4>1052</vt:i4>
      </vt:variant>
      <vt:variant>
        <vt:i4>1</vt:i4>
      </vt:variant>
      <vt:variant>
        <vt:lpwstr>images:bighand.jpg</vt:lpwstr>
      </vt:variant>
      <vt:variant>
        <vt:lpwstr/>
      </vt:variant>
      <vt:variant>
        <vt:i4>6684788</vt:i4>
      </vt:variant>
      <vt:variant>
        <vt:i4>13783</vt:i4>
      </vt:variant>
      <vt:variant>
        <vt:i4>1053</vt:i4>
      </vt:variant>
      <vt:variant>
        <vt:i4>1</vt:i4>
      </vt:variant>
      <vt:variant>
        <vt:lpwstr>images:bighand.jpg</vt:lpwstr>
      </vt:variant>
      <vt:variant>
        <vt:lpwstr/>
      </vt:variant>
      <vt:variant>
        <vt:i4>6684788</vt:i4>
      </vt:variant>
      <vt:variant>
        <vt:i4>13881</vt:i4>
      </vt:variant>
      <vt:variant>
        <vt:i4>1054</vt:i4>
      </vt:variant>
      <vt:variant>
        <vt:i4>1</vt:i4>
      </vt:variant>
      <vt:variant>
        <vt:lpwstr>images:bighand.jpg</vt:lpwstr>
      </vt:variant>
      <vt:variant>
        <vt:lpwstr/>
      </vt:variant>
      <vt:variant>
        <vt:i4>3211370</vt:i4>
      </vt:variant>
      <vt:variant>
        <vt:i4>17364</vt:i4>
      </vt:variant>
      <vt:variant>
        <vt:i4>1055</vt:i4>
      </vt:variant>
      <vt:variant>
        <vt:i4>1</vt:i4>
      </vt:variant>
      <vt:variant>
        <vt:lpwstr>lab14 images:Graph.jpg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1 - Objects</dc:title>
  <dc:subject/>
  <dc:creator>Pearson Education</dc:creator>
  <cp:keywords/>
  <cp:lastModifiedBy>Charles Scheffold</cp:lastModifiedBy>
  <cp:revision>10</cp:revision>
  <cp:lastPrinted>2014-07-22T18:29:00Z</cp:lastPrinted>
  <dcterms:created xsi:type="dcterms:W3CDTF">2014-07-22T18:29:00Z</dcterms:created>
  <dcterms:modified xsi:type="dcterms:W3CDTF">2026-02-24T20:47:00Z</dcterms:modified>
</cp:coreProperties>
</file>